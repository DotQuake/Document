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66F9D2" w14:textId="77777777" w:rsidR="00AA4964" w:rsidRPr="00E42C78" w:rsidRDefault="00AA4964">
      <w:pPr>
        <w:pStyle w:val="Title"/>
        <w:rPr>
          <w:rFonts w:ascii="Times New Roman" w:hAnsi="Times New Roman" w:cs="Times New Roman"/>
        </w:rPr>
      </w:pPr>
    </w:p>
    <w:p w14:paraId="5B8AE626" w14:textId="77777777" w:rsidR="00AA4964" w:rsidRPr="00E42C78" w:rsidRDefault="00AA4964">
      <w:pPr>
        <w:pStyle w:val="Subtitle"/>
        <w:rPr>
          <w:rFonts w:ascii="Times New Roman" w:hAnsi="Times New Roman" w:cs="Times New Roman"/>
          <w:b/>
          <w:sz w:val="36"/>
          <w:szCs w:val="36"/>
        </w:rPr>
      </w:pPr>
      <w:r w:rsidRPr="00E42C78">
        <w:rPr>
          <w:rFonts w:ascii="Times New Roman" w:hAnsi="Times New Roman" w:cs="Times New Roman"/>
          <w:b/>
          <w:i w:val="0"/>
          <w:iCs w:val="0"/>
          <w:sz w:val="40"/>
          <w:szCs w:val="40"/>
        </w:rPr>
        <w:t>C</w:t>
      </w:r>
      <w:r w:rsidRPr="00E42C78">
        <w:rPr>
          <w:rFonts w:ascii="Times New Roman" w:hAnsi="Times New Roman" w:cs="Times New Roman"/>
          <w:b/>
          <w:i w:val="0"/>
          <w:iCs w:val="0"/>
          <w:sz w:val="36"/>
          <w:szCs w:val="36"/>
        </w:rPr>
        <w:t>EBU</w:t>
      </w:r>
      <w:r w:rsidRPr="00E42C78">
        <w:rPr>
          <w:rFonts w:ascii="Times New Roman" w:hAnsi="Times New Roman" w:cs="Times New Roman"/>
          <w:b/>
          <w:i w:val="0"/>
          <w:iCs w:val="0"/>
          <w:sz w:val="40"/>
          <w:szCs w:val="40"/>
        </w:rPr>
        <w:t xml:space="preserve"> I</w:t>
      </w:r>
      <w:r w:rsidRPr="00E42C78">
        <w:rPr>
          <w:rFonts w:ascii="Times New Roman" w:hAnsi="Times New Roman" w:cs="Times New Roman"/>
          <w:b/>
          <w:i w:val="0"/>
          <w:iCs w:val="0"/>
          <w:sz w:val="36"/>
          <w:szCs w:val="36"/>
        </w:rPr>
        <w:t xml:space="preserve">NSTITUTE OF </w:t>
      </w:r>
      <w:r w:rsidRPr="00E42C78">
        <w:rPr>
          <w:rFonts w:ascii="Times New Roman" w:hAnsi="Times New Roman" w:cs="Times New Roman"/>
          <w:b/>
          <w:i w:val="0"/>
          <w:iCs w:val="0"/>
          <w:sz w:val="40"/>
          <w:szCs w:val="40"/>
        </w:rPr>
        <w:t>T</w:t>
      </w:r>
      <w:r w:rsidRPr="00E42C78">
        <w:rPr>
          <w:rFonts w:ascii="Times New Roman" w:hAnsi="Times New Roman" w:cs="Times New Roman"/>
          <w:b/>
          <w:i w:val="0"/>
          <w:iCs w:val="0"/>
          <w:sz w:val="36"/>
          <w:szCs w:val="36"/>
        </w:rPr>
        <w:t>ECHNOLOGY</w:t>
      </w:r>
    </w:p>
    <w:p w14:paraId="7AAC1931" w14:textId="77777777" w:rsidR="00AA4964" w:rsidRPr="00E42C78" w:rsidRDefault="00AA4964">
      <w:pPr>
        <w:pStyle w:val="BodyText"/>
        <w:jc w:val="center"/>
        <w:rPr>
          <w:rFonts w:ascii="Times New Roman" w:hAnsi="Times New Roman" w:cs="Times New Roman"/>
          <w:b/>
          <w:sz w:val="36"/>
          <w:szCs w:val="36"/>
        </w:rPr>
      </w:pPr>
      <w:r w:rsidRPr="00E42C78">
        <w:rPr>
          <w:rFonts w:ascii="Times New Roman" w:hAnsi="Times New Roman" w:cs="Times New Roman"/>
          <w:b/>
          <w:bCs/>
          <w:sz w:val="36"/>
          <w:szCs w:val="36"/>
        </w:rPr>
        <w:t>UNIVERSITY</w:t>
      </w:r>
    </w:p>
    <w:p w14:paraId="374F6164" w14:textId="77777777" w:rsidR="00AA4964" w:rsidRPr="00E42C78" w:rsidRDefault="00AA4964">
      <w:pPr>
        <w:pStyle w:val="BodyText"/>
        <w:jc w:val="center"/>
        <w:rPr>
          <w:rFonts w:ascii="Times New Roman" w:hAnsi="Times New Roman" w:cs="Times New Roman"/>
          <w:b/>
          <w:sz w:val="36"/>
          <w:szCs w:val="36"/>
        </w:rPr>
      </w:pPr>
    </w:p>
    <w:p w14:paraId="7B580514" w14:textId="77777777" w:rsidR="00AA4964" w:rsidRPr="00E42C78" w:rsidRDefault="00AA4964">
      <w:pPr>
        <w:pStyle w:val="BodyText"/>
        <w:jc w:val="center"/>
        <w:rPr>
          <w:rFonts w:ascii="Times New Roman" w:hAnsi="Times New Roman" w:cs="Times New Roman"/>
          <w:b/>
          <w:sz w:val="36"/>
          <w:szCs w:val="36"/>
        </w:rPr>
      </w:pPr>
    </w:p>
    <w:p w14:paraId="7AC7C29A" w14:textId="77777777" w:rsidR="00AA4964" w:rsidRPr="00E42C78" w:rsidRDefault="00AA4964">
      <w:pPr>
        <w:pStyle w:val="BodyText"/>
        <w:ind w:left="0"/>
        <w:jc w:val="center"/>
        <w:rPr>
          <w:rFonts w:ascii="Times New Roman" w:hAnsi="Times New Roman" w:cs="Times New Roman"/>
          <w:b/>
        </w:rPr>
      </w:pPr>
      <w:r w:rsidRPr="00E42C78">
        <w:rPr>
          <w:rFonts w:ascii="Times New Roman" w:hAnsi="Times New Roman" w:cs="Times New Roman"/>
          <w:b/>
          <w:sz w:val="36"/>
          <w:szCs w:val="36"/>
        </w:rPr>
        <w:t>COLLEGE OF COMPUTER STUDIES</w:t>
      </w:r>
    </w:p>
    <w:p w14:paraId="5C819557" w14:textId="77777777" w:rsidR="00AA4964" w:rsidRPr="00E42C78" w:rsidRDefault="00AA4964">
      <w:pPr>
        <w:pStyle w:val="Title"/>
        <w:rPr>
          <w:rFonts w:ascii="Times New Roman" w:hAnsi="Times New Roman" w:cs="Times New Roman"/>
        </w:rPr>
      </w:pPr>
    </w:p>
    <w:p w14:paraId="724B0D22" w14:textId="77777777" w:rsidR="00AA4964" w:rsidRPr="00E42C78" w:rsidRDefault="00AA4964">
      <w:pPr>
        <w:pStyle w:val="Title"/>
        <w:rPr>
          <w:rFonts w:ascii="Times New Roman" w:hAnsi="Times New Roman" w:cs="Times New Roman"/>
        </w:rPr>
      </w:pPr>
    </w:p>
    <w:p w14:paraId="4443CC16" w14:textId="77777777" w:rsidR="00AA4964" w:rsidRPr="00E42C78" w:rsidRDefault="00AA4964">
      <w:pPr>
        <w:pStyle w:val="Subtitle"/>
        <w:rPr>
          <w:rFonts w:ascii="Times New Roman" w:hAnsi="Times New Roman" w:cs="Times New Roman"/>
          <w:sz w:val="36"/>
          <w:szCs w:val="36"/>
        </w:rPr>
      </w:pPr>
    </w:p>
    <w:p w14:paraId="77F92FD8" w14:textId="77777777" w:rsidR="00AA4964" w:rsidRPr="00E42C78" w:rsidRDefault="00AA4964">
      <w:pPr>
        <w:pStyle w:val="Subtitle"/>
        <w:rPr>
          <w:rFonts w:ascii="Times New Roman" w:hAnsi="Times New Roman" w:cs="Times New Roman"/>
        </w:rPr>
      </w:pPr>
    </w:p>
    <w:p w14:paraId="2DAD7917" w14:textId="77777777" w:rsidR="00AA4964" w:rsidRPr="00E42C78" w:rsidRDefault="00AA4964">
      <w:pPr>
        <w:pStyle w:val="BodyText"/>
        <w:rPr>
          <w:rFonts w:ascii="Times New Roman" w:hAnsi="Times New Roman" w:cs="Times New Roman"/>
        </w:rPr>
      </w:pPr>
    </w:p>
    <w:p w14:paraId="730B3880" w14:textId="77777777" w:rsidR="00AA4964" w:rsidRPr="00E42C78" w:rsidRDefault="00AA4964">
      <w:pPr>
        <w:pStyle w:val="Title"/>
        <w:rPr>
          <w:rFonts w:ascii="Times New Roman" w:hAnsi="Times New Roman" w:cs="Times New Roman"/>
        </w:rPr>
      </w:pPr>
      <w:r w:rsidRPr="00E42C78">
        <w:rPr>
          <w:rFonts w:ascii="Times New Roman" w:hAnsi="Times New Roman" w:cs="Times New Roman"/>
        </w:rPr>
        <w:t>Software Design Description</w:t>
      </w:r>
    </w:p>
    <w:p w14:paraId="10837BD7" w14:textId="77777777" w:rsidR="00AA4964" w:rsidRPr="00E42C78" w:rsidRDefault="00AA4964">
      <w:pPr>
        <w:pStyle w:val="Subtitle"/>
        <w:rPr>
          <w:rFonts w:ascii="Times New Roman" w:hAnsi="Times New Roman" w:cs="Times New Roman"/>
          <w:i w:val="0"/>
          <w:iCs w:val="0"/>
        </w:rPr>
      </w:pPr>
      <w:r w:rsidRPr="00E42C78">
        <w:rPr>
          <w:rFonts w:ascii="Times New Roman" w:hAnsi="Times New Roman" w:cs="Times New Roman"/>
        </w:rPr>
        <w:t>for</w:t>
      </w:r>
    </w:p>
    <w:p w14:paraId="1F32ABF8" w14:textId="0FDE786E" w:rsidR="00AA4964" w:rsidRPr="00E42C78" w:rsidRDefault="007A7412">
      <w:pPr>
        <w:pStyle w:val="Subtitle"/>
        <w:rPr>
          <w:rFonts w:ascii="Times New Roman" w:hAnsi="Times New Roman" w:cs="Times New Roman"/>
        </w:rPr>
      </w:pPr>
      <w:r>
        <w:rPr>
          <w:rFonts w:ascii="Times New Roman" w:hAnsi="Times New Roman" w:cs="Times New Roman"/>
          <w:i w:val="0"/>
          <w:iCs w:val="0"/>
        </w:rPr>
        <w:t>Earth</w:t>
      </w:r>
      <w:r w:rsidR="00622CBD">
        <w:rPr>
          <w:rFonts w:ascii="Times New Roman" w:hAnsi="Times New Roman" w:cs="Times New Roman"/>
          <w:i w:val="0"/>
          <w:iCs w:val="0"/>
        </w:rPr>
        <w:t>quake Analyzer</w:t>
      </w:r>
    </w:p>
    <w:p w14:paraId="75FBF9CB" w14:textId="77777777" w:rsidR="00AA4964" w:rsidRPr="00E42C78" w:rsidRDefault="00AA4964">
      <w:pPr>
        <w:pStyle w:val="BodyText"/>
        <w:rPr>
          <w:rFonts w:ascii="Times New Roman" w:hAnsi="Times New Roman" w:cs="Times New Roman"/>
        </w:rPr>
      </w:pPr>
    </w:p>
    <w:p w14:paraId="5EAAE37F" w14:textId="77777777" w:rsidR="00AA4964" w:rsidRPr="00E42C78" w:rsidRDefault="00AA4964">
      <w:pPr>
        <w:pStyle w:val="BodyText"/>
        <w:rPr>
          <w:rFonts w:ascii="Times New Roman" w:hAnsi="Times New Roman" w:cs="Times New Roman"/>
        </w:rPr>
      </w:pPr>
    </w:p>
    <w:p w14:paraId="5CE657A0" w14:textId="77777777" w:rsidR="00AA4964" w:rsidRPr="00E42C78" w:rsidRDefault="00AA4964">
      <w:pPr>
        <w:pStyle w:val="BodyText"/>
        <w:rPr>
          <w:rFonts w:ascii="Times New Roman" w:hAnsi="Times New Roman" w:cs="Times New Roman"/>
        </w:rPr>
      </w:pPr>
    </w:p>
    <w:p w14:paraId="0BBC82D3" w14:textId="77777777" w:rsidR="00AA4964" w:rsidRPr="00E42C78" w:rsidRDefault="00AA4964">
      <w:pPr>
        <w:pStyle w:val="BodyText"/>
        <w:rPr>
          <w:rFonts w:ascii="Times New Roman" w:hAnsi="Times New Roman" w:cs="Times New Roman"/>
        </w:rPr>
      </w:pPr>
    </w:p>
    <w:p w14:paraId="59F38921" w14:textId="77777777" w:rsidR="00AA4964" w:rsidRPr="00E42C78" w:rsidRDefault="00AA4964">
      <w:pPr>
        <w:pStyle w:val="BodyText"/>
        <w:rPr>
          <w:rFonts w:ascii="Times New Roman" w:hAnsi="Times New Roman" w:cs="Times New Roman"/>
        </w:rPr>
      </w:pPr>
    </w:p>
    <w:p w14:paraId="6EE0A4D5" w14:textId="77777777" w:rsidR="00AA4964" w:rsidRPr="00E42C78" w:rsidRDefault="00AA4964">
      <w:pPr>
        <w:pStyle w:val="BodyText"/>
        <w:rPr>
          <w:rFonts w:ascii="Times New Roman" w:hAnsi="Times New Roman" w:cs="Times New Roman"/>
        </w:rPr>
      </w:pPr>
    </w:p>
    <w:p w14:paraId="3B206428" w14:textId="77777777" w:rsidR="00AA4964" w:rsidRPr="00E42C78" w:rsidRDefault="00AA4964">
      <w:pPr>
        <w:pStyle w:val="BodyText"/>
        <w:rPr>
          <w:rFonts w:ascii="Times New Roman" w:hAnsi="Times New Roman" w:cs="Times New Roman"/>
        </w:rPr>
      </w:pPr>
    </w:p>
    <w:p w14:paraId="64AF3835" w14:textId="77777777" w:rsidR="00AA4964" w:rsidRPr="00E42C78" w:rsidRDefault="00AA4964">
      <w:pPr>
        <w:pStyle w:val="BodyText"/>
        <w:rPr>
          <w:rFonts w:ascii="Times New Roman" w:hAnsi="Times New Roman" w:cs="Times New Roman"/>
        </w:rPr>
      </w:pPr>
    </w:p>
    <w:p w14:paraId="310C35C0" w14:textId="77777777" w:rsidR="00AA4964" w:rsidRPr="00E42C78" w:rsidRDefault="00AA4964">
      <w:pPr>
        <w:pStyle w:val="BodyText"/>
        <w:rPr>
          <w:rFonts w:ascii="Times New Roman" w:hAnsi="Times New Roman" w:cs="Times New Roman"/>
        </w:rPr>
      </w:pPr>
    </w:p>
    <w:p w14:paraId="3C76E130" w14:textId="77777777" w:rsidR="00AA4964" w:rsidRPr="00E42C78" w:rsidRDefault="00AA4964">
      <w:pPr>
        <w:pStyle w:val="BodyText"/>
        <w:rPr>
          <w:rFonts w:ascii="Times New Roman" w:hAnsi="Times New Roman" w:cs="Times New Roman"/>
        </w:rPr>
      </w:pPr>
    </w:p>
    <w:p w14:paraId="37A9D17E" w14:textId="77777777" w:rsidR="00AA4964" w:rsidRPr="00E42C78" w:rsidRDefault="00AA4964">
      <w:pPr>
        <w:pStyle w:val="BodyText"/>
        <w:rPr>
          <w:rFonts w:ascii="Times New Roman" w:hAnsi="Times New Roman" w:cs="Times New Roman"/>
        </w:rPr>
      </w:pPr>
    </w:p>
    <w:p w14:paraId="08D6AD90" w14:textId="77777777" w:rsidR="00AA4964" w:rsidRPr="00E42C78" w:rsidRDefault="00AA4964">
      <w:pPr>
        <w:pStyle w:val="BodyText"/>
        <w:rPr>
          <w:rFonts w:ascii="Times New Roman" w:hAnsi="Times New Roman" w:cs="Times New Roman"/>
        </w:rPr>
      </w:pPr>
    </w:p>
    <w:p w14:paraId="2ECD182C" w14:textId="77777777" w:rsidR="00AA4964" w:rsidRPr="00E42C78" w:rsidRDefault="00AA4964">
      <w:pPr>
        <w:pStyle w:val="BodyText"/>
        <w:ind w:left="0"/>
        <w:rPr>
          <w:rFonts w:ascii="Times New Roman" w:hAnsi="Times New Roman" w:cs="Times New Roman"/>
        </w:rPr>
      </w:pPr>
    </w:p>
    <w:p w14:paraId="0D2525EE" w14:textId="77777777" w:rsidR="00AA4964" w:rsidRPr="00E42C78" w:rsidRDefault="00AA4964">
      <w:pPr>
        <w:pStyle w:val="BodyText"/>
        <w:ind w:left="0"/>
        <w:rPr>
          <w:rFonts w:ascii="Times New Roman" w:hAnsi="Times New Roman" w:cs="Times New Roman"/>
        </w:rPr>
      </w:pPr>
    </w:p>
    <w:p w14:paraId="652CDC0C" w14:textId="77777777" w:rsidR="00AA4964" w:rsidRPr="00E42C78" w:rsidRDefault="00AA4964">
      <w:pPr>
        <w:sectPr w:rsidR="00AA4964" w:rsidRPr="00E42C78">
          <w:pgSz w:w="12240" w:h="15840"/>
          <w:pgMar w:top="1134" w:right="1134" w:bottom="1134" w:left="1134" w:header="720" w:footer="720" w:gutter="0"/>
          <w:cols w:space="720"/>
          <w:docGrid w:linePitch="600" w:charSpace="32768"/>
        </w:sectPr>
      </w:pPr>
    </w:p>
    <w:p w14:paraId="0502A83B" w14:textId="77777777" w:rsidR="00AA4964" w:rsidRPr="00E42C78" w:rsidRDefault="00AA4964">
      <w:pPr>
        <w:pStyle w:val="Heading1NoNumber"/>
        <w:numPr>
          <w:ilvl w:val="0"/>
          <w:numId w:val="0"/>
        </w:numPr>
      </w:pPr>
      <w:bookmarkStart w:id="0" w:name="_Toc492562730"/>
      <w:bookmarkStart w:id="1" w:name="_Toc527397770"/>
      <w:r w:rsidRPr="00E42C78">
        <w:lastRenderedPageBreak/>
        <w:t>Signature</w:t>
      </w:r>
      <w:bookmarkEnd w:id="0"/>
      <w:bookmarkEnd w:id="1"/>
    </w:p>
    <w:p w14:paraId="541153C5" w14:textId="77777777" w:rsidR="00317403" w:rsidRDefault="00317403" w:rsidP="00317403">
      <w:pPr>
        <w:pStyle w:val="BodyText"/>
        <w:jc w:val="center"/>
        <w:rPr>
          <w:rFonts w:ascii="Times New Roman" w:hAnsi="Times New Roman" w:cs="Times New Roman"/>
          <w:i/>
          <w:iCs/>
          <w:sz w:val="32"/>
        </w:rPr>
      </w:pPr>
    </w:p>
    <w:p w14:paraId="37C79133" w14:textId="77777777" w:rsidR="00317403" w:rsidRDefault="00317403" w:rsidP="00317403">
      <w:pPr>
        <w:pStyle w:val="BodyText"/>
        <w:jc w:val="center"/>
        <w:rPr>
          <w:rFonts w:ascii="Times New Roman" w:hAnsi="Times New Roman" w:cs="Times New Roman"/>
          <w:i/>
          <w:iCs/>
          <w:sz w:val="32"/>
        </w:rPr>
      </w:pPr>
    </w:p>
    <w:p w14:paraId="7E1A19D4" w14:textId="77777777" w:rsidR="00317403" w:rsidRDefault="00317403" w:rsidP="00317403">
      <w:pPr>
        <w:pStyle w:val="BodyText"/>
        <w:jc w:val="center"/>
        <w:rPr>
          <w:rFonts w:ascii="Times New Roman" w:hAnsi="Times New Roman" w:cs="Times New Roman"/>
          <w:i/>
          <w:iCs/>
          <w:sz w:val="32"/>
        </w:rPr>
      </w:pPr>
    </w:p>
    <w:p w14:paraId="4A5DE515" w14:textId="77777777" w:rsidR="00317403" w:rsidRDefault="00317403" w:rsidP="00317403">
      <w:pPr>
        <w:pStyle w:val="BodyText"/>
        <w:jc w:val="center"/>
        <w:rPr>
          <w:rFonts w:ascii="Times New Roman" w:hAnsi="Times New Roman" w:cs="Times New Roman"/>
          <w:i/>
          <w:iCs/>
          <w:sz w:val="32"/>
        </w:rPr>
      </w:pPr>
    </w:p>
    <w:p w14:paraId="1F5633E4" w14:textId="77777777" w:rsidR="00317403" w:rsidRPr="005E5406" w:rsidRDefault="00317403" w:rsidP="00317403">
      <w:pPr>
        <w:pStyle w:val="BodyText"/>
        <w:jc w:val="center"/>
        <w:rPr>
          <w:rFonts w:ascii="Times New Roman" w:hAnsi="Times New Roman" w:cs="Times New Roman"/>
          <w:i/>
          <w:iCs/>
          <w:sz w:val="32"/>
        </w:rPr>
      </w:pPr>
      <w:r w:rsidRPr="005E5406">
        <w:rPr>
          <w:rFonts w:ascii="Times New Roman" w:hAnsi="Times New Roman" w:cs="Times New Roman"/>
          <w:i/>
          <w:iCs/>
          <w:sz w:val="32"/>
        </w:rPr>
        <w:t>_________________________</w:t>
      </w:r>
    </w:p>
    <w:p w14:paraId="49117F74" w14:textId="77777777" w:rsidR="00317403" w:rsidRPr="005E5406" w:rsidRDefault="00317403" w:rsidP="00317403">
      <w:pPr>
        <w:pStyle w:val="BodyText"/>
        <w:jc w:val="center"/>
        <w:rPr>
          <w:rFonts w:ascii="Times New Roman" w:hAnsi="Times New Roman" w:cs="Times New Roman"/>
          <w:i/>
          <w:iCs/>
          <w:sz w:val="32"/>
        </w:rPr>
      </w:pPr>
      <w:r w:rsidRPr="005E5406">
        <w:rPr>
          <w:rFonts w:ascii="Times New Roman" w:hAnsi="Times New Roman" w:cs="Times New Roman"/>
          <w:b/>
          <w:i/>
          <w:iCs/>
          <w:sz w:val="32"/>
        </w:rPr>
        <w:t>Marvin Joshua P. Chewchut</w:t>
      </w:r>
      <w:r w:rsidRPr="005E5406">
        <w:rPr>
          <w:rFonts w:ascii="Times New Roman" w:hAnsi="Times New Roman" w:cs="Times New Roman"/>
          <w:i/>
          <w:iCs/>
          <w:sz w:val="32"/>
        </w:rPr>
        <w:br/>
        <w:t>Team Leader</w:t>
      </w:r>
      <w:r w:rsidRPr="005E5406">
        <w:rPr>
          <w:rFonts w:ascii="Times New Roman" w:hAnsi="Times New Roman" w:cs="Times New Roman"/>
          <w:i/>
          <w:iCs/>
          <w:sz w:val="32"/>
        </w:rPr>
        <w:br/>
        <w:t>Project Analysis</w:t>
      </w:r>
    </w:p>
    <w:p w14:paraId="3F5365E0" w14:textId="77777777" w:rsidR="00317403" w:rsidRPr="005E5406" w:rsidRDefault="00317403" w:rsidP="00317403">
      <w:pPr>
        <w:pStyle w:val="BodyText"/>
        <w:jc w:val="center"/>
        <w:rPr>
          <w:rFonts w:ascii="Times New Roman" w:hAnsi="Times New Roman" w:cs="Times New Roman"/>
          <w:i/>
          <w:iCs/>
          <w:sz w:val="32"/>
        </w:rPr>
      </w:pPr>
    </w:p>
    <w:p w14:paraId="7D7808F4" w14:textId="77777777" w:rsidR="00317403" w:rsidRPr="005E5406" w:rsidRDefault="00317403" w:rsidP="00317403">
      <w:pPr>
        <w:pStyle w:val="BodyText"/>
        <w:jc w:val="center"/>
        <w:rPr>
          <w:rFonts w:ascii="Times New Roman" w:hAnsi="Times New Roman" w:cs="Times New Roman"/>
          <w:i/>
          <w:iCs/>
          <w:sz w:val="32"/>
        </w:rPr>
      </w:pPr>
    </w:p>
    <w:p w14:paraId="00FC7CE5" w14:textId="77777777" w:rsidR="00317403" w:rsidRPr="005E5406" w:rsidRDefault="00317403" w:rsidP="00317403">
      <w:pPr>
        <w:pStyle w:val="BodyText"/>
        <w:jc w:val="center"/>
        <w:rPr>
          <w:rFonts w:ascii="Times New Roman" w:hAnsi="Times New Roman" w:cs="Times New Roman"/>
          <w:i/>
          <w:iCs/>
          <w:sz w:val="32"/>
        </w:rPr>
      </w:pPr>
    </w:p>
    <w:p w14:paraId="7150013B" w14:textId="77777777" w:rsidR="00317403" w:rsidRPr="005E5406" w:rsidRDefault="00317403" w:rsidP="00317403">
      <w:pPr>
        <w:pStyle w:val="BodyText"/>
        <w:jc w:val="center"/>
        <w:rPr>
          <w:rFonts w:ascii="Times New Roman" w:hAnsi="Times New Roman" w:cs="Times New Roman"/>
          <w:i/>
          <w:iCs/>
          <w:sz w:val="32"/>
        </w:rPr>
      </w:pPr>
      <w:r w:rsidRPr="005E5406">
        <w:rPr>
          <w:rFonts w:ascii="Times New Roman" w:hAnsi="Times New Roman" w:cs="Times New Roman"/>
          <w:i/>
          <w:iCs/>
          <w:sz w:val="32"/>
        </w:rPr>
        <w:t>_________________________</w:t>
      </w:r>
    </w:p>
    <w:p w14:paraId="254C1C70" w14:textId="77777777" w:rsidR="00317403" w:rsidRPr="005E5406" w:rsidRDefault="00317403" w:rsidP="00317403">
      <w:pPr>
        <w:pStyle w:val="BodyText"/>
        <w:jc w:val="center"/>
        <w:rPr>
          <w:rFonts w:ascii="Times New Roman" w:hAnsi="Times New Roman" w:cs="Times New Roman"/>
          <w:i/>
          <w:iCs/>
          <w:sz w:val="32"/>
        </w:rPr>
      </w:pPr>
      <w:r w:rsidRPr="005E5406">
        <w:rPr>
          <w:rFonts w:ascii="Times New Roman" w:hAnsi="Times New Roman" w:cs="Times New Roman"/>
          <w:b/>
          <w:i/>
          <w:iCs/>
          <w:sz w:val="32"/>
        </w:rPr>
        <w:t>Keith Joseph B. Damandaman</w:t>
      </w:r>
      <w:r w:rsidRPr="005E5406">
        <w:rPr>
          <w:rFonts w:ascii="Times New Roman" w:hAnsi="Times New Roman" w:cs="Times New Roman"/>
          <w:i/>
          <w:iCs/>
          <w:sz w:val="32"/>
        </w:rPr>
        <w:br/>
        <w:t>Data Analysis</w:t>
      </w:r>
      <w:r w:rsidRPr="005E5406">
        <w:rPr>
          <w:rFonts w:ascii="Times New Roman" w:hAnsi="Times New Roman" w:cs="Times New Roman"/>
          <w:i/>
          <w:iCs/>
          <w:sz w:val="32"/>
        </w:rPr>
        <w:br/>
        <w:t>Programmer</w:t>
      </w:r>
    </w:p>
    <w:p w14:paraId="73EBB832" w14:textId="77777777" w:rsidR="00317403" w:rsidRPr="005E5406" w:rsidRDefault="00317403" w:rsidP="00317403">
      <w:pPr>
        <w:pStyle w:val="BodyText"/>
        <w:jc w:val="center"/>
        <w:rPr>
          <w:rFonts w:ascii="Times New Roman" w:hAnsi="Times New Roman" w:cs="Times New Roman"/>
          <w:i/>
          <w:iCs/>
          <w:sz w:val="32"/>
        </w:rPr>
      </w:pPr>
    </w:p>
    <w:p w14:paraId="35064941" w14:textId="77777777" w:rsidR="00317403" w:rsidRPr="005E5406" w:rsidRDefault="00317403" w:rsidP="00317403">
      <w:pPr>
        <w:pStyle w:val="BodyText"/>
        <w:jc w:val="center"/>
        <w:rPr>
          <w:rFonts w:ascii="Times New Roman" w:hAnsi="Times New Roman" w:cs="Times New Roman"/>
          <w:i/>
          <w:iCs/>
          <w:sz w:val="32"/>
        </w:rPr>
      </w:pPr>
    </w:p>
    <w:p w14:paraId="4D351C74" w14:textId="77777777" w:rsidR="00317403" w:rsidRPr="005E5406" w:rsidRDefault="00317403" w:rsidP="00317403">
      <w:pPr>
        <w:pStyle w:val="BodyText"/>
        <w:jc w:val="center"/>
        <w:rPr>
          <w:rFonts w:ascii="Times New Roman" w:hAnsi="Times New Roman" w:cs="Times New Roman"/>
          <w:i/>
          <w:iCs/>
          <w:sz w:val="32"/>
        </w:rPr>
      </w:pPr>
    </w:p>
    <w:p w14:paraId="09915FD1" w14:textId="77777777" w:rsidR="00317403" w:rsidRPr="005E5406" w:rsidRDefault="00317403" w:rsidP="00317403">
      <w:pPr>
        <w:pStyle w:val="BodyText"/>
        <w:jc w:val="center"/>
        <w:rPr>
          <w:rFonts w:ascii="Times New Roman" w:hAnsi="Times New Roman" w:cs="Times New Roman"/>
          <w:i/>
          <w:iCs/>
          <w:sz w:val="32"/>
        </w:rPr>
      </w:pPr>
      <w:r w:rsidRPr="005E5406">
        <w:rPr>
          <w:rFonts w:ascii="Times New Roman" w:hAnsi="Times New Roman" w:cs="Times New Roman"/>
          <w:i/>
          <w:iCs/>
          <w:sz w:val="32"/>
        </w:rPr>
        <w:t>_________________________</w:t>
      </w:r>
    </w:p>
    <w:p w14:paraId="291587F4" w14:textId="77777777" w:rsidR="00317403" w:rsidRPr="005E5406" w:rsidRDefault="00317403" w:rsidP="00317403">
      <w:pPr>
        <w:pStyle w:val="BodyText"/>
        <w:jc w:val="center"/>
        <w:rPr>
          <w:rFonts w:ascii="Times New Roman" w:hAnsi="Times New Roman" w:cs="Times New Roman"/>
          <w:i/>
          <w:iCs/>
          <w:sz w:val="32"/>
        </w:rPr>
      </w:pPr>
      <w:r w:rsidRPr="005E5406">
        <w:rPr>
          <w:rFonts w:ascii="Times New Roman" w:hAnsi="Times New Roman" w:cs="Times New Roman"/>
          <w:b/>
          <w:i/>
          <w:iCs/>
          <w:sz w:val="32"/>
        </w:rPr>
        <w:t>Clark Jay R. Cortezano</w:t>
      </w:r>
      <w:r w:rsidRPr="005E5406">
        <w:rPr>
          <w:rFonts w:ascii="Times New Roman" w:hAnsi="Times New Roman" w:cs="Times New Roman"/>
          <w:i/>
          <w:iCs/>
          <w:sz w:val="32"/>
        </w:rPr>
        <w:br/>
        <w:t>Lead Programmer</w:t>
      </w:r>
      <w:r w:rsidRPr="005E5406">
        <w:rPr>
          <w:rFonts w:ascii="Times New Roman" w:hAnsi="Times New Roman" w:cs="Times New Roman"/>
          <w:i/>
          <w:iCs/>
          <w:sz w:val="32"/>
        </w:rPr>
        <w:br/>
        <w:t>Program Designer</w:t>
      </w:r>
    </w:p>
    <w:p w14:paraId="1F1F0A36" w14:textId="77777777" w:rsidR="00AA4964" w:rsidRPr="00E42C78" w:rsidRDefault="00AA4964">
      <w:pPr>
        <w:pStyle w:val="BodyText"/>
        <w:rPr>
          <w:rFonts w:ascii="Times New Roman" w:hAnsi="Times New Roman" w:cs="Times New Roman"/>
          <w:i/>
          <w:iCs/>
          <w:sz w:val="24"/>
        </w:rPr>
      </w:pPr>
    </w:p>
    <w:p w14:paraId="32306CA3" w14:textId="521618A6" w:rsidR="00AA4964" w:rsidRPr="00E42C78" w:rsidRDefault="00AA4964" w:rsidP="007D6225">
      <w:pPr>
        <w:pStyle w:val="Heading1NoNumber"/>
        <w:numPr>
          <w:ilvl w:val="0"/>
          <w:numId w:val="0"/>
        </w:numPr>
      </w:pPr>
      <w:bookmarkStart w:id="2" w:name="_Toc492562731"/>
      <w:bookmarkStart w:id="3" w:name="_Toc527397771"/>
      <w:r w:rsidRPr="00E42C78">
        <w:lastRenderedPageBreak/>
        <w:t>Change History</w:t>
      </w:r>
      <w:bookmarkEnd w:id="2"/>
      <w:bookmarkEnd w:id="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3682"/>
        <w:gridCol w:w="2459"/>
        <w:gridCol w:w="2449"/>
      </w:tblGrid>
      <w:tr w:rsidR="007D6225" w14:paraId="7022FBA9" w14:textId="77777777" w:rsidTr="00B06097">
        <w:tc>
          <w:tcPr>
            <w:tcW w:w="1240" w:type="dxa"/>
            <w:shd w:val="clear" w:color="auto" w:fill="auto"/>
          </w:tcPr>
          <w:p w14:paraId="35CF2E16"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Revision no.</w:t>
            </w:r>
          </w:p>
        </w:tc>
        <w:tc>
          <w:tcPr>
            <w:tcW w:w="3788" w:type="dxa"/>
            <w:shd w:val="clear" w:color="auto" w:fill="auto"/>
          </w:tcPr>
          <w:p w14:paraId="6827C8F2"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Changes</w:t>
            </w:r>
          </w:p>
        </w:tc>
        <w:tc>
          <w:tcPr>
            <w:tcW w:w="2508" w:type="dxa"/>
            <w:shd w:val="clear" w:color="auto" w:fill="auto"/>
          </w:tcPr>
          <w:p w14:paraId="5954ECA4"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By</w:t>
            </w:r>
          </w:p>
        </w:tc>
        <w:tc>
          <w:tcPr>
            <w:tcW w:w="2508" w:type="dxa"/>
            <w:shd w:val="clear" w:color="auto" w:fill="auto"/>
          </w:tcPr>
          <w:p w14:paraId="2A072BAB"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Date</w:t>
            </w:r>
          </w:p>
        </w:tc>
      </w:tr>
      <w:tr w:rsidR="007D6225" w14:paraId="4DE4CC57" w14:textId="77777777" w:rsidTr="00B06097">
        <w:tc>
          <w:tcPr>
            <w:tcW w:w="1240" w:type="dxa"/>
            <w:shd w:val="clear" w:color="auto" w:fill="auto"/>
          </w:tcPr>
          <w:p w14:paraId="091D799C" w14:textId="051779A6"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1.0</w:t>
            </w:r>
          </w:p>
        </w:tc>
        <w:tc>
          <w:tcPr>
            <w:tcW w:w="3788" w:type="dxa"/>
            <w:shd w:val="clear" w:color="auto" w:fill="auto"/>
          </w:tcPr>
          <w:p w14:paraId="4ACF08D9"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Title</w:t>
            </w:r>
          </w:p>
          <w:p w14:paraId="039348FF"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Purpose</w:t>
            </w:r>
          </w:p>
          <w:p w14:paraId="44642226"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Scope</w:t>
            </w:r>
          </w:p>
          <w:p w14:paraId="507ED888"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System overview</w:t>
            </w:r>
          </w:p>
        </w:tc>
        <w:tc>
          <w:tcPr>
            <w:tcW w:w="2508" w:type="dxa"/>
            <w:shd w:val="clear" w:color="auto" w:fill="auto"/>
          </w:tcPr>
          <w:p w14:paraId="2D45B33F" w14:textId="3940C6CD"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Keith Joseph Dam</w:t>
            </w:r>
            <w:r w:rsidR="004A00BE">
              <w:rPr>
                <w:rFonts w:ascii="Times New Roman" w:hAnsi="Times New Roman" w:cs="Times New Roman"/>
              </w:rPr>
              <w:t>a</w:t>
            </w:r>
            <w:r w:rsidRPr="00D616B3">
              <w:rPr>
                <w:rFonts w:ascii="Times New Roman" w:hAnsi="Times New Roman" w:cs="Times New Roman"/>
              </w:rPr>
              <w:t>ndaman</w:t>
            </w:r>
          </w:p>
        </w:tc>
        <w:tc>
          <w:tcPr>
            <w:tcW w:w="2508" w:type="dxa"/>
            <w:shd w:val="clear" w:color="auto" w:fill="auto"/>
          </w:tcPr>
          <w:p w14:paraId="65FA498E"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September 13, 2018</w:t>
            </w:r>
          </w:p>
        </w:tc>
      </w:tr>
      <w:tr w:rsidR="007D6225" w14:paraId="17757875" w14:textId="77777777" w:rsidTr="00B06097">
        <w:tc>
          <w:tcPr>
            <w:tcW w:w="1240" w:type="dxa"/>
            <w:shd w:val="clear" w:color="auto" w:fill="auto"/>
          </w:tcPr>
          <w:p w14:paraId="5D7FF3D4" w14:textId="70A285B5"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1.1</w:t>
            </w:r>
          </w:p>
        </w:tc>
        <w:tc>
          <w:tcPr>
            <w:tcW w:w="3788" w:type="dxa"/>
            <w:shd w:val="clear" w:color="auto" w:fill="auto"/>
          </w:tcPr>
          <w:p w14:paraId="10B9FE22"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Signature</w:t>
            </w:r>
          </w:p>
          <w:p w14:paraId="4A572A54"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Change History</w:t>
            </w:r>
          </w:p>
          <w:p w14:paraId="0CFFB967"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Screen Images</w:t>
            </w:r>
          </w:p>
          <w:p w14:paraId="49785293"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Screen Objects and Actions</w:t>
            </w:r>
          </w:p>
          <w:p w14:paraId="2804A70C"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Added Preface</w:t>
            </w:r>
          </w:p>
        </w:tc>
        <w:tc>
          <w:tcPr>
            <w:tcW w:w="2508" w:type="dxa"/>
            <w:shd w:val="clear" w:color="auto" w:fill="auto"/>
          </w:tcPr>
          <w:p w14:paraId="55894270"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Keith Joseph Damandaman</w:t>
            </w:r>
          </w:p>
        </w:tc>
        <w:tc>
          <w:tcPr>
            <w:tcW w:w="2508" w:type="dxa"/>
            <w:shd w:val="clear" w:color="auto" w:fill="auto"/>
          </w:tcPr>
          <w:p w14:paraId="0DC69CAE" w14:textId="77777777" w:rsidR="007D6225" w:rsidRPr="00D616B3" w:rsidRDefault="007D6225" w:rsidP="00B06097">
            <w:pPr>
              <w:pStyle w:val="BodyText"/>
              <w:ind w:left="0"/>
              <w:rPr>
                <w:rFonts w:ascii="Times New Roman" w:hAnsi="Times New Roman" w:cs="Times New Roman"/>
              </w:rPr>
            </w:pPr>
            <w:r w:rsidRPr="00D616B3">
              <w:rPr>
                <w:rFonts w:ascii="Times New Roman" w:hAnsi="Times New Roman" w:cs="Times New Roman"/>
              </w:rPr>
              <w:t>October 12, 2018</w:t>
            </w:r>
          </w:p>
        </w:tc>
      </w:tr>
      <w:tr w:rsidR="00AD58FD" w14:paraId="5658311A" w14:textId="77777777" w:rsidTr="00B06097">
        <w:tc>
          <w:tcPr>
            <w:tcW w:w="1240" w:type="dxa"/>
            <w:shd w:val="clear" w:color="auto" w:fill="auto"/>
          </w:tcPr>
          <w:p w14:paraId="38A43EC6" w14:textId="25F057A2" w:rsidR="00AD58FD" w:rsidRPr="00D616B3" w:rsidRDefault="00AD58FD" w:rsidP="00B06097">
            <w:pPr>
              <w:pStyle w:val="BodyText"/>
              <w:ind w:left="0"/>
              <w:rPr>
                <w:rFonts w:ascii="Times New Roman" w:hAnsi="Times New Roman" w:cs="Times New Roman"/>
              </w:rPr>
            </w:pPr>
            <w:r>
              <w:rPr>
                <w:rFonts w:ascii="Times New Roman" w:hAnsi="Times New Roman" w:cs="Times New Roman"/>
              </w:rPr>
              <w:t>1.2</w:t>
            </w:r>
          </w:p>
        </w:tc>
        <w:tc>
          <w:tcPr>
            <w:tcW w:w="3788" w:type="dxa"/>
            <w:shd w:val="clear" w:color="auto" w:fill="auto"/>
          </w:tcPr>
          <w:p w14:paraId="1B152D18" w14:textId="77777777" w:rsidR="00AD58FD" w:rsidRDefault="00AD58FD" w:rsidP="00B06097">
            <w:pPr>
              <w:pStyle w:val="BodyText"/>
              <w:ind w:left="0"/>
              <w:rPr>
                <w:rFonts w:ascii="Times New Roman" w:hAnsi="Times New Roman" w:cs="Times New Roman"/>
              </w:rPr>
            </w:pPr>
            <w:r>
              <w:rPr>
                <w:rFonts w:ascii="Times New Roman" w:hAnsi="Times New Roman" w:cs="Times New Roman"/>
              </w:rPr>
              <w:t>Added System Architecture</w:t>
            </w:r>
          </w:p>
          <w:p w14:paraId="6B0ADAC7" w14:textId="77777777" w:rsidR="00D3366C" w:rsidRDefault="00D3366C" w:rsidP="00B06097">
            <w:pPr>
              <w:pStyle w:val="BodyText"/>
              <w:ind w:left="0"/>
              <w:rPr>
                <w:rFonts w:ascii="Times New Roman" w:hAnsi="Times New Roman" w:cs="Times New Roman"/>
              </w:rPr>
            </w:pPr>
            <w:r>
              <w:rPr>
                <w:rFonts w:ascii="Times New Roman" w:hAnsi="Times New Roman" w:cs="Times New Roman"/>
              </w:rPr>
              <w:t>Added Data Design</w:t>
            </w:r>
          </w:p>
          <w:p w14:paraId="41529AEB" w14:textId="77777777" w:rsidR="00D3366C" w:rsidRDefault="00D3366C" w:rsidP="00B06097">
            <w:pPr>
              <w:pStyle w:val="BodyText"/>
              <w:ind w:left="0"/>
              <w:rPr>
                <w:rFonts w:ascii="Times New Roman" w:hAnsi="Times New Roman" w:cs="Times New Roman"/>
              </w:rPr>
            </w:pPr>
            <w:r>
              <w:rPr>
                <w:rFonts w:ascii="Times New Roman" w:hAnsi="Times New Roman" w:cs="Times New Roman"/>
              </w:rPr>
              <w:t>Added Component Design</w:t>
            </w:r>
          </w:p>
          <w:p w14:paraId="100912AA" w14:textId="190E0BC1" w:rsidR="00F16E7F" w:rsidRPr="00D616B3" w:rsidRDefault="00F16E7F" w:rsidP="00B06097">
            <w:pPr>
              <w:pStyle w:val="BodyText"/>
              <w:ind w:left="0"/>
              <w:rPr>
                <w:rFonts w:ascii="Times New Roman" w:hAnsi="Times New Roman" w:cs="Times New Roman"/>
              </w:rPr>
            </w:pPr>
            <w:r>
              <w:rPr>
                <w:rFonts w:ascii="Times New Roman" w:hAnsi="Times New Roman" w:cs="Times New Roman"/>
              </w:rPr>
              <w:t>Added System Overview</w:t>
            </w:r>
          </w:p>
        </w:tc>
        <w:tc>
          <w:tcPr>
            <w:tcW w:w="2508" w:type="dxa"/>
            <w:shd w:val="clear" w:color="auto" w:fill="auto"/>
          </w:tcPr>
          <w:p w14:paraId="471DCA57" w14:textId="21EF3723" w:rsidR="00AD58FD" w:rsidRPr="00D616B3" w:rsidRDefault="00AD58FD" w:rsidP="00B06097">
            <w:pPr>
              <w:pStyle w:val="BodyText"/>
              <w:ind w:left="0"/>
              <w:rPr>
                <w:rFonts w:ascii="Times New Roman" w:hAnsi="Times New Roman" w:cs="Times New Roman"/>
              </w:rPr>
            </w:pPr>
            <w:r>
              <w:rPr>
                <w:rFonts w:ascii="Times New Roman" w:hAnsi="Times New Roman" w:cs="Times New Roman"/>
              </w:rPr>
              <w:t>Marvin Joshua Chewchut</w:t>
            </w:r>
          </w:p>
        </w:tc>
        <w:tc>
          <w:tcPr>
            <w:tcW w:w="2508" w:type="dxa"/>
            <w:shd w:val="clear" w:color="auto" w:fill="auto"/>
          </w:tcPr>
          <w:p w14:paraId="5CE8497D" w14:textId="76BA879A" w:rsidR="00AD58FD" w:rsidRPr="00D616B3" w:rsidRDefault="00AD58FD" w:rsidP="00B06097">
            <w:pPr>
              <w:pStyle w:val="BodyText"/>
              <w:ind w:left="0"/>
              <w:rPr>
                <w:rFonts w:ascii="Times New Roman" w:hAnsi="Times New Roman" w:cs="Times New Roman"/>
              </w:rPr>
            </w:pPr>
            <w:r>
              <w:rPr>
                <w:rFonts w:ascii="Times New Roman" w:hAnsi="Times New Roman" w:cs="Times New Roman"/>
              </w:rPr>
              <w:t>October 15,2018</w:t>
            </w:r>
          </w:p>
        </w:tc>
      </w:tr>
      <w:tr w:rsidR="004A00BE" w14:paraId="5709C149" w14:textId="77777777" w:rsidTr="00B06097">
        <w:tc>
          <w:tcPr>
            <w:tcW w:w="1240" w:type="dxa"/>
            <w:shd w:val="clear" w:color="auto" w:fill="auto"/>
          </w:tcPr>
          <w:p w14:paraId="7B0AF4CF" w14:textId="12C3E5F4" w:rsidR="004A00BE" w:rsidRDefault="004A00BE" w:rsidP="00B06097">
            <w:pPr>
              <w:pStyle w:val="BodyText"/>
              <w:ind w:left="0"/>
              <w:rPr>
                <w:rFonts w:ascii="Times New Roman" w:hAnsi="Times New Roman" w:cs="Times New Roman"/>
              </w:rPr>
            </w:pPr>
            <w:r>
              <w:rPr>
                <w:rFonts w:ascii="Times New Roman" w:hAnsi="Times New Roman" w:cs="Times New Roman"/>
              </w:rPr>
              <w:t>1.3</w:t>
            </w:r>
          </w:p>
        </w:tc>
        <w:tc>
          <w:tcPr>
            <w:tcW w:w="3788" w:type="dxa"/>
            <w:shd w:val="clear" w:color="auto" w:fill="auto"/>
          </w:tcPr>
          <w:p w14:paraId="6E5EAEDE" w14:textId="005864E9" w:rsidR="004A00BE" w:rsidRDefault="006A238E" w:rsidP="00B06097">
            <w:pPr>
              <w:pStyle w:val="BodyText"/>
              <w:ind w:left="0"/>
              <w:rPr>
                <w:rFonts w:ascii="Times New Roman" w:hAnsi="Times New Roman" w:cs="Times New Roman"/>
              </w:rPr>
            </w:pPr>
            <w:r>
              <w:rPr>
                <w:rFonts w:ascii="Times New Roman" w:hAnsi="Times New Roman" w:cs="Times New Roman"/>
              </w:rPr>
              <w:t>Finalizing</w:t>
            </w:r>
            <w:r w:rsidR="004A00BE">
              <w:rPr>
                <w:rFonts w:ascii="Times New Roman" w:hAnsi="Times New Roman" w:cs="Times New Roman"/>
              </w:rPr>
              <w:t xml:space="preserve"> document</w:t>
            </w:r>
          </w:p>
        </w:tc>
        <w:tc>
          <w:tcPr>
            <w:tcW w:w="2508" w:type="dxa"/>
            <w:shd w:val="clear" w:color="auto" w:fill="auto"/>
          </w:tcPr>
          <w:p w14:paraId="41677CA6" w14:textId="648F0F68" w:rsidR="004A00BE" w:rsidRDefault="004A00BE" w:rsidP="00B06097">
            <w:pPr>
              <w:pStyle w:val="BodyText"/>
              <w:ind w:left="0"/>
              <w:rPr>
                <w:rFonts w:ascii="Times New Roman" w:hAnsi="Times New Roman" w:cs="Times New Roman"/>
              </w:rPr>
            </w:pPr>
            <w:r>
              <w:rPr>
                <w:rFonts w:ascii="Times New Roman" w:hAnsi="Times New Roman" w:cs="Times New Roman"/>
              </w:rPr>
              <w:t>Keith Joseph Damandaman</w:t>
            </w:r>
          </w:p>
        </w:tc>
        <w:tc>
          <w:tcPr>
            <w:tcW w:w="2508" w:type="dxa"/>
            <w:shd w:val="clear" w:color="auto" w:fill="auto"/>
          </w:tcPr>
          <w:p w14:paraId="3A25CBD7" w14:textId="4C9241B2" w:rsidR="004A00BE" w:rsidRDefault="004A00BE" w:rsidP="00B06097">
            <w:pPr>
              <w:pStyle w:val="BodyText"/>
              <w:ind w:left="0"/>
              <w:rPr>
                <w:rFonts w:ascii="Times New Roman" w:hAnsi="Times New Roman" w:cs="Times New Roman"/>
              </w:rPr>
            </w:pPr>
            <w:r>
              <w:rPr>
                <w:rFonts w:ascii="Times New Roman" w:hAnsi="Times New Roman" w:cs="Times New Roman"/>
              </w:rPr>
              <w:t>October 15, 2018</w:t>
            </w:r>
          </w:p>
        </w:tc>
      </w:tr>
      <w:tr w:rsidR="00F16E7F" w14:paraId="62D6578C" w14:textId="77777777" w:rsidTr="00B06097">
        <w:tc>
          <w:tcPr>
            <w:tcW w:w="1240" w:type="dxa"/>
            <w:shd w:val="clear" w:color="auto" w:fill="auto"/>
          </w:tcPr>
          <w:p w14:paraId="28E7B212" w14:textId="1D89BEA3" w:rsidR="00F16E7F" w:rsidRDefault="00F16E7F" w:rsidP="00B06097">
            <w:pPr>
              <w:pStyle w:val="BodyText"/>
              <w:ind w:left="0"/>
              <w:rPr>
                <w:rFonts w:ascii="Times New Roman" w:hAnsi="Times New Roman" w:cs="Times New Roman"/>
              </w:rPr>
            </w:pPr>
            <w:r>
              <w:rPr>
                <w:rFonts w:ascii="Times New Roman" w:hAnsi="Times New Roman" w:cs="Times New Roman"/>
              </w:rPr>
              <w:t>1.4</w:t>
            </w:r>
          </w:p>
        </w:tc>
        <w:tc>
          <w:tcPr>
            <w:tcW w:w="3788" w:type="dxa"/>
            <w:shd w:val="clear" w:color="auto" w:fill="auto"/>
          </w:tcPr>
          <w:p w14:paraId="5A23F8DD" w14:textId="77777777" w:rsidR="00F16E7F" w:rsidRDefault="00F16E7F" w:rsidP="00B06097">
            <w:pPr>
              <w:pStyle w:val="BodyText"/>
              <w:ind w:left="0"/>
              <w:rPr>
                <w:rFonts w:ascii="Times New Roman" w:hAnsi="Times New Roman" w:cs="Times New Roman"/>
              </w:rPr>
            </w:pPr>
            <w:r>
              <w:rPr>
                <w:rFonts w:ascii="Times New Roman" w:hAnsi="Times New Roman" w:cs="Times New Roman"/>
              </w:rPr>
              <w:t>Revision on System Overview</w:t>
            </w:r>
          </w:p>
          <w:p w14:paraId="5BA737E0" w14:textId="5C92479F" w:rsidR="006A238E" w:rsidRDefault="006A238E" w:rsidP="00B06097">
            <w:pPr>
              <w:pStyle w:val="BodyText"/>
              <w:ind w:left="0"/>
              <w:rPr>
                <w:rFonts w:ascii="Times New Roman" w:hAnsi="Times New Roman" w:cs="Times New Roman"/>
              </w:rPr>
            </w:pPr>
            <w:r>
              <w:rPr>
                <w:rFonts w:ascii="Times New Roman" w:hAnsi="Times New Roman" w:cs="Times New Roman"/>
              </w:rPr>
              <w:t>Revision on System Architecture</w:t>
            </w:r>
          </w:p>
        </w:tc>
        <w:tc>
          <w:tcPr>
            <w:tcW w:w="2508" w:type="dxa"/>
            <w:shd w:val="clear" w:color="auto" w:fill="auto"/>
          </w:tcPr>
          <w:p w14:paraId="39177653" w14:textId="1E406C71" w:rsidR="00F16E7F" w:rsidRDefault="00F16E7F" w:rsidP="00B06097">
            <w:pPr>
              <w:pStyle w:val="BodyText"/>
              <w:ind w:left="0"/>
              <w:rPr>
                <w:rFonts w:ascii="Times New Roman" w:hAnsi="Times New Roman" w:cs="Times New Roman"/>
              </w:rPr>
            </w:pPr>
            <w:r>
              <w:rPr>
                <w:rFonts w:ascii="Times New Roman" w:hAnsi="Times New Roman" w:cs="Times New Roman"/>
              </w:rPr>
              <w:t>Marvin Joshua Chewchut</w:t>
            </w:r>
          </w:p>
        </w:tc>
        <w:tc>
          <w:tcPr>
            <w:tcW w:w="2508" w:type="dxa"/>
            <w:shd w:val="clear" w:color="auto" w:fill="auto"/>
          </w:tcPr>
          <w:p w14:paraId="542321D9" w14:textId="288CEC51" w:rsidR="00F16E7F" w:rsidRDefault="00F16E7F" w:rsidP="00B06097">
            <w:pPr>
              <w:pStyle w:val="BodyText"/>
              <w:ind w:left="0"/>
              <w:rPr>
                <w:rFonts w:ascii="Times New Roman" w:hAnsi="Times New Roman" w:cs="Times New Roman"/>
              </w:rPr>
            </w:pPr>
            <w:r>
              <w:rPr>
                <w:rFonts w:ascii="Times New Roman" w:hAnsi="Times New Roman" w:cs="Times New Roman"/>
              </w:rPr>
              <w:t>October 16, 2018</w:t>
            </w:r>
          </w:p>
        </w:tc>
      </w:tr>
    </w:tbl>
    <w:p w14:paraId="06C47FFC" w14:textId="2AB0D2C3" w:rsidR="00AA4964" w:rsidRPr="00E42C78" w:rsidRDefault="00AA4964">
      <w:pPr>
        <w:pStyle w:val="BodyText"/>
        <w:rPr>
          <w:rFonts w:ascii="Times New Roman" w:hAnsi="Times New Roman" w:cs="Times New Roman"/>
        </w:rPr>
      </w:pPr>
    </w:p>
    <w:p w14:paraId="3B6EA710" w14:textId="77777777" w:rsidR="00AA4964" w:rsidRPr="00E42C78" w:rsidRDefault="00AA4964">
      <w:pPr>
        <w:pStyle w:val="BodyText"/>
        <w:rPr>
          <w:rFonts w:ascii="Times New Roman" w:hAnsi="Times New Roman" w:cs="Times New Roman"/>
        </w:rPr>
      </w:pPr>
    </w:p>
    <w:p w14:paraId="1F0BD35A" w14:textId="77777777" w:rsidR="00AA4964" w:rsidRPr="00E42C78" w:rsidRDefault="00AA4964">
      <w:pPr>
        <w:pStyle w:val="Heading1NoNumber"/>
        <w:numPr>
          <w:ilvl w:val="0"/>
          <w:numId w:val="0"/>
        </w:numPr>
      </w:pPr>
      <w:bookmarkStart w:id="4" w:name="_Toc492562732"/>
      <w:bookmarkStart w:id="5" w:name="_Toc527397772"/>
      <w:r w:rsidRPr="00E42C78">
        <w:lastRenderedPageBreak/>
        <w:t>Preface</w:t>
      </w:r>
      <w:bookmarkEnd w:id="4"/>
      <w:bookmarkEnd w:id="5"/>
    </w:p>
    <w:p w14:paraId="3FB281BD" w14:textId="77777777" w:rsidR="007D6225" w:rsidRPr="003951E4" w:rsidRDefault="007D6225" w:rsidP="007D6225">
      <w:pPr>
        <w:pStyle w:val="BodyText"/>
        <w:jc w:val="both"/>
        <w:rPr>
          <w:rFonts w:ascii="Times New Roman" w:hAnsi="Times New Roman" w:cs="Times New Roman"/>
          <w:sz w:val="24"/>
        </w:rPr>
      </w:pPr>
      <w:bookmarkStart w:id="6" w:name="_Hlk527192695"/>
      <w:r w:rsidRPr="003951E4">
        <w:rPr>
          <w:rFonts w:ascii="Times New Roman" w:hAnsi="Times New Roman" w:cs="Times New Roman"/>
          <w:sz w:val="24"/>
        </w:rPr>
        <w:t>Earthquakes are one of the most dangerous natural disaster on Earth especially to the infrastructures. It would be nice if we could monitor the seismic behavior of the earth’s crust when there is an earthquake. Today, we have the technology to do make that with come true. Unfortunately, here in the Philippines, we still have to import this technology to the country and the price of this technology is nothing to laugh at. This is where the Earthquake analyzer comes into play.</w:t>
      </w:r>
    </w:p>
    <w:bookmarkEnd w:id="6"/>
    <w:p w14:paraId="23B7E290" w14:textId="77777777" w:rsidR="00AA4964" w:rsidRPr="00E42C78" w:rsidRDefault="00AA4964">
      <w:pPr>
        <w:pStyle w:val="BodyText"/>
        <w:rPr>
          <w:rFonts w:ascii="Times New Roman" w:hAnsi="Times New Roman" w:cs="Times New Roman"/>
        </w:rPr>
      </w:pPr>
    </w:p>
    <w:p w14:paraId="607B70FF" w14:textId="77777777" w:rsidR="00AA4964" w:rsidRPr="00E42C78" w:rsidRDefault="00AA4964">
      <w:pPr>
        <w:pStyle w:val="BodyText"/>
        <w:rPr>
          <w:rFonts w:ascii="Times New Roman" w:hAnsi="Times New Roman" w:cs="Times New Roman"/>
        </w:rPr>
      </w:pPr>
    </w:p>
    <w:p w14:paraId="7AAAD9CC" w14:textId="77777777" w:rsidR="00AA4964" w:rsidRPr="00E42C78" w:rsidRDefault="00AA4964">
      <w:pPr>
        <w:pStyle w:val="BodyText"/>
        <w:rPr>
          <w:rFonts w:ascii="Times New Roman" w:hAnsi="Times New Roman" w:cs="Times New Roman"/>
        </w:rPr>
      </w:pPr>
    </w:p>
    <w:p w14:paraId="07726E49" w14:textId="77777777" w:rsidR="00AA4964" w:rsidRPr="00E42C78" w:rsidRDefault="00AA4964">
      <w:pPr>
        <w:pStyle w:val="BodyText"/>
        <w:rPr>
          <w:rFonts w:ascii="Times New Roman" w:hAnsi="Times New Roman" w:cs="Times New Roman"/>
        </w:rPr>
      </w:pPr>
    </w:p>
    <w:p w14:paraId="4BFD8DB5" w14:textId="77777777" w:rsidR="00AA4964" w:rsidRPr="00E42C78" w:rsidRDefault="00AA4964">
      <w:pPr>
        <w:pStyle w:val="BodyText"/>
        <w:rPr>
          <w:rFonts w:ascii="Times New Roman" w:hAnsi="Times New Roman" w:cs="Times New Roman"/>
        </w:rPr>
      </w:pPr>
    </w:p>
    <w:p w14:paraId="59323284" w14:textId="77777777" w:rsidR="00AA4964" w:rsidRPr="00E42C78" w:rsidRDefault="00AA4964">
      <w:pPr>
        <w:pStyle w:val="BodyText"/>
        <w:rPr>
          <w:rFonts w:ascii="Times New Roman" w:hAnsi="Times New Roman" w:cs="Times New Roman"/>
        </w:rPr>
      </w:pPr>
    </w:p>
    <w:p w14:paraId="75C8E304" w14:textId="77777777" w:rsidR="00AA4964" w:rsidRPr="00E42C78" w:rsidRDefault="00AA4964">
      <w:pPr>
        <w:pStyle w:val="BodyText"/>
        <w:rPr>
          <w:rFonts w:ascii="Times New Roman" w:hAnsi="Times New Roman" w:cs="Times New Roman"/>
        </w:rPr>
      </w:pPr>
    </w:p>
    <w:p w14:paraId="36BA1454" w14:textId="77777777" w:rsidR="00AA4964" w:rsidRPr="00E42C78" w:rsidRDefault="00AA4964">
      <w:pPr>
        <w:pStyle w:val="BodyText"/>
        <w:rPr>
          <w:rFonts w:ascii="Times New Roman" w:hAnsi="Times New Roman" w:cs="Times New Roman"/>
        </w:rPr>
      </w:pPr>
    </w:p>
    <w:p w14:paraId="1BAAA85E" w14:textId="77777777" w:rsidR="00AA4964" w:rsidRPr="00E42C78" w:rsidRDefault="00AA4964">
      <w:pPr>
        <w:pStyle w:val="Heading1NoNumber"/>
        <w:numPr>
          <w:ilvl w:val="0"/>
          <w:numId w:val="0"/>
        </w:numPr>
      </w:pPr>
      <w:bookmarkStart w:id="7" w:name="_Toc492562733"/>
      <w:bookmarkStart w:id="8" w:name="_Toc527397773"/>
      <w:r w:rsidRPr="00E42C78">
        <w:lastRenderedPageBreak/>
        <w:t>Table of Contents</w:t>
      </w:r>
      <w:bookmarkEnd w:id="7"/>
      <w:bookmarkEnd w:id="8"/>
    </w:p>
    <w:p w14:paraId="7D09ED6B" w14:textId="77777777" w:rsidR="00AA4964" w:rsidRPr="00E42C78" w:rsidRDefault="00AA4964">
      <w:pPr>
        <w:pStyle w:val="BodyText"/>
        <w:rPr>
          <w:rFonts w:ascii="Times New Roman" w:hAnsi="Times New Roman" w:cs="Times New Roman"/>
        </w:rPr>
        <w:sectPr w:rsidR="00AA4964" w:rsidRPr="00E42C78">
          <w:type w:val="continuous"/>
          <w:pgSz w:w="12240" w:h="15840"/>
          <w:pgMar w:top="1134" w:right="1134" w:bottom="1134" w:left="1134" w:header="720" w:footer="720" w:gutter="0"/>
          <w:cols w:space="720"/>
          <w:docGrid w:linePitch="600" w:charSpace="32768"/>
        </w:sectPr>
      </w:pPr>
    </w:p>
    <w:sdt>
      <w:sdtPr>
        <w:rPr>
          <w:rFonts w:ascii="Times New Roman" w:eastAsia="Lucida Sans Unicode" w:hAnsi="Times New Roman" w:cs="Times New Roman"/>
          <w:color w:val="auto"/>
          <w:kern w:val="1"/>
          <w:sz w:val="24"/>
          <w:szCs w:val="24"/>
          <w:lang w:eastAsia="ar-SA"/>
        </w:rPr>
        <w:id w:val="1309979302"/>
        <w:docPartObj>
          <w:docPartGallery w:val="Table of Contents"/>
          <w:docPartUnique/>
        </w:docPartObj>
      </w:sdtPr>
      <w:sdtEndPr>
        <w:rPr>
          <w:b/>
          <w:bCs/>
          <w:noProof/>
        </w:rPr>
      </w:sdtEndPr>
      <w:sdtContent>
        <w:p w14:paraId="47881072" w14:textId="47ABDB57" w:rsidR="00B06097" w:rsidRDefault="00B06097">
          <w:pPr>
            <w:pStyle w:val="TOCHeading"/>
          </w:pPr>
          <w:r>
            <w:t>Contents</w:t>
          </w:r>
        </w:p>
        <w:p w14:paraId="02F07F59" w14:textId="262C93A1" w:rsidR="009B00A2" w:rsidRDefault="00B06097">
          <w:pPr>
            <w:pStyle w:val="TOC1"/>
            <w:rPr>
              <w:rFonts w:asciiTheme="minorHAnsi" w:eastAsiaTheme="minorEastAsia" w:hAnsiTheme="minorHAnsi" w:cstheme="minorBidi"/>
              <w:b w:val="0"/>
              <w:noProof/>
              <w:kern w:val="0"/>
              <w:sz w:val="22"/>
              <w:szCs w:val="22"/>
              <w:lang w:val="en-PH" w:eastAsia="en-PH"/>
            </w:rPr>
          </w:pPr>
          <w:r>
            <w:rPr>
              <w:bCs/>
              <w:noProof/>
            </w:rPr>
            <w:fldChar w:fldCharType="begin"/>
          </w:r>
          <w:r>
            <w:rPr>
              <w:bCs/>
              <w:noProof/>
            </w:rPr>
            <w:instrText xml:space="preserve"> TOC \o "1-3" \h \z \u </w:instrText>
          </w:r>
          <w:r>
            <w:rPr>
              <w:bCs/>
              <w:noProof/>
            </w:rPr>
            <w:fldChar w:fldCharType="separate"/>
          </w:r>
          <w:hyperlink w:anchor="_Toc527397770" w:history="1">
            <w:r w:rsidR="009B00A2" w:rsidRPr="004F5324">
              <w:rPr>
                <w:rStyle w:val="Hyperlink"/>
                <w:noProof/>
              </w:rPr>
              <w:t>Signature</w:t>
            </w:r>
            <w:r w:rsidR="009B00A2">
              <w:rPr>
                <w:noProof/>
                <w:webHidden/>
              </w:rPr>
              <w:tab/>
            </w:r>
            <w:r w:rsidR="009B00A2">
              <w:rPr>
                <w:noProof/>
                <w:webHidden/>
              </w:rPr>
              <w:fldChar w:fldCharType="begin"/>
            </w:r>
            <w:r w:rsidR="009B00A2">
              <w:rPr>
                <w:noProof/>
                <w:webHidden/>
              </w:rPr>
              <w:instrText xml:space="preserve"> PAGEREF _Toc527397770 \h </w:instrText>
            </w:r>
            <w:r w:rsidR="009B00A2">
              <w:rPr>
                <w:noProof/>
                <w:webHidden/>
              </w:rPr>
            </w:r>
            <w:r w:rsidR="009B00A2">
              <w:rPr>
                <w:noProof/>
                <w:webHidden/>
              </w:rPr>
              <w:fldChar w:fldCharType="separate"/>
            </w:r>
            <w:r w:rsidR="009B00A2">
              <w:rPr>
                <w:noProof/>
                <w:webHidden/>
              </w:rPr>
              <w:t>2</w:t>
            </w:r>
            <w:r w:rsidR="009B00A2">
              <w:rPr>
                <w:noProof/>
                <w:webHidden/>
              </w:rPr>
              <w:fldChar w:fldCharType="end"/>
            </w:r>
          </w:hyperlink>
        </w:p>
        <w:p w14:paraId="5F52210B" w14:textId="091809BD" w:rsidR="009B00A2" w:rsidRDefault="0078523F">
          <w:pPr>
            <w:pStyle w:val="TOC1"/>
            <w:rPr>
              <w:rFonts w:asciiTheme="minorHAnsi" w:eastAsiaTheme="minorEastAsia" w:hAnsiTheme="minorHAnsi" w:cstheme="minorBidi"/>
              <w:b w:val="0"/>
              <w:noProof/>
              <w:kern w:val="0"/>
              <w:sz w:val="22"/>
              <w:szCs w:val="22"/>
              <w:lang w:val="en-PH" w:eastAsia="en-PH"/>
            </w:rPr>
          </w:pPr>
          <w:hyperlink w:anchor="_Toc527397771" w:history="1">
            <w:r w:rsidR="009B00A2" w:rsidRPr="004F5324">
              <w:rPr>
                <w:rStyle w:val="Hyperlink"/>
                <w:noProof/>
              </w:rPr>
              <w:t>Change History</w:t>
            </w:r>
            <w:r w:rsidR="009B00A2">
              <w:rPr>
                <w:noProof/>
                <w:webHidden/>
              </w:rPr>
              <w:tab/>
            </w:r>
            <w:r w:rsidR="009B00A2">
              <w:rPr>
                <w:noProof/>
                <w:webHidden/>
              </w:rPr>
              <w:fldChar w:fldCharType="begin"/>
            </w:r>
            <w:r w:rsidR="009B00A2">
              <w:rPr>
                <w:noProof/>
                <w:webHidden/>
              </w:rPr>
              <w:instrText xml:space="preserve"> PAGEREF _Toc527397771 \h </w:instrText>
            </w:r>
            <w:r w:rsidR="009B00A2">
              <w:rPr>
                <w:noProof/>
                <w:webHidden/>
              </w:rPr>
            </w:r>
            <w:r w:rsidR="009B00A2">
              <w:rPr>
                <w:noProof/>
                <w:webHidden/>
              </w:rPr>
              <w:fldChar w:fldCharType="separate"/>
            </w:r>
            <w:r w:rsidR="009B00A2">
              <w:rPr>
                <w:noProof/>
                <w:webHidden/>
              </w:rPr>
              <w:t>3</w:t>
            </w:r>
            <w:r w:rsidR="009B00A2">
              <w:rPr>
                <w:noProof/>
                <w:webHidden/>
              </w:rPr>
              <w:fldChar w:fldCharType="end"/>
            </w:r>
          </w:hyperlink>
        </w:p>
        <w:p w14:paraId="6CCA872D" w14:textId="4DCF050C" w:rsidR="009B00A2" w:rsidRDefault="0078523F">
          <w:pPr>
            <w:pStyle w:val="TOC1"/>
            <w:rPr>
              <w:rFonts w:asciiTheme="minorHAnsi" w:eastAsiaTheme="minorEastAsia" w:hAnsiTheme="minorHAnsi" w:cstheme="minorBidi"/>
              <w:b w:val="0"/>
              <w:noProof/>
              <w:kern w:val="0"/>
              <w:sz w:val="22"/>
              <w:szCs w:val="22"/>
              <w:lang w:val="en-PH" w:eastAsia="en-PH"/>
            </w:rPr>
          </w:pPr>
          <w:hyperlink w:anchor="_Toc527397772" w:history="1">
            <w:r w:rsidR="009B00A2" w:rsidRPr="004F5324">
              <w:rPr>
                <w:rStyle w:val="Hyperlink"/>
                <w:noProof/>
              </w:rPr>
              <w:t>Preface</w:t>
            </w:r>
            <w:r w:rsidR="009B00A2">
              <w:rPr>
                <w:noProof/>
                <w:webHidden/>
              </w:rPr>
              <w:tab/>
            </w:r>
            <w:r w:rsidR="009B00A2">
              <w:rPr>
                <w:noProof/>
                <w:webHidden/>
              </w:rPr>
              <w:fldChar w:fldCharType="begin"/>
            </w:r>
            <w:r w:rsidR="009B00A2">
              <w:rPr>
                <w:noProof/>
                <w:webHidden/>
              </w:rPr>
              <w:instrText xml:space="preserve"> PAGEREF _Toc527397772 \h </w:instrText>
            </w:r>
            <w:r w:rsidR="009B00A2">
              <w:rPr>
                <w:noProof/>
                <w:webHidden/>
              </w:rPr>
            </w:r>
            <w:r w:rsidR="009B00A2">
              <w:rPr>
                <w:noProof/>
                <w:webHidden/>
              </w:rPr>
              <w:fldChar w:fldCharType="separate"/>
            </w:r>
            <w:r w:rsidR="009B00A2">
              <w:rPr>
                <w:noProof/>
                <w:webHidden/>
              </w:rPr>
              <w:t>4</w:t>
            </w:r>
            <w:r w:rsidR="009B00A2">
              <w:rPr>
                <w:noProof/>
                <w:webHidden/>
              </w:rPr>
              <w:fldChar w:fldCharType="end"/>
            </w:r>
          </w:hyperlink>
        </w:p>
        <w:p w14:paraId="30B0B492" w14:textId="10AB094E" w:rsidR="009B00A2" w:rsidRDefault="0078523F">
          <w:pPr>
            <w:pStyle w:val="TOC1"/>
            <w:rPr>
              <w:rFonts w:asciiTheme="minorHAnsi" w:eastAsiaTheme="minorEastAsia" w:hAnsiTheme="minorHAnsi" w:cstheme="minorBidi"/>
              <w:b w:val="0"/>
              <w:noProof/>
              <w:kern w:val="0"/>
              <w:sz w:val="22"/>
              <w:szCs w:val="22"/>
              <w:lang w:val="en-PH" w:eastAsia="en-PH"/>
            </w:rPr>
          </w:pPr>
          <w:hyperlink w:anchor="_Toc527397773" w:history="1">
            <w:r w:rsidR="009B00A2" w:rsidRPr="004F5324">
              <w:rPr>
                <w:rStyle w:val="Hyperlink"/>
                <w:noProof/>
              </w:rPr>
              <w:t>Table of Contents</w:t>
            </w:r>
            <w:r w:rsidR="009B00A2">
              <w:rPr>
                <w:noProof/>
                <w:webHidden/>
              </w:rPr>
              <w:tab/>
            </w:r>
            <w:r w:rsidR="009B00A2">
              <w:rPr>
                <w:noProof/>
                <w:webHidden/>
              </w:rPr>
              <w:fldChar w:fldCharType="begin"/>
            </w:r>
            <w:r w:rsidR="009B00A2">
              <w:rPr>
                <w:noProof/>
                <w:webHidden/>
              </w:rPr>
              <w:instrText xml:space="preserve"> PAGEREF _Toc527397773 \h </w:instrText>
            </w:r>
            <w:r w:rsidR="009B00A2">
              <w:rPr>
                <w:noProof/>
                <w:webHidden/>
              </w:rPr>
            </w:r>
            <w:r w:rsidR="009B00A2">
              <w:rPr>
                <w:noProof/>
                <w:webHidden/>
              </w:rPr>
              <w:fldChar w:fldCharType="separate"/>
            </w:r>
            <w:r w:rsidR="009B00A2">
              <w:rPr>
                <w:noProof/>
                <w:webHidden/>
              </w:rPr>
              <w:t>5</w:t>
            </w:r>
            <w:r w:rsidR="009B00A2">
              <w:rPr>
                <w:noProof/>
                <w:webHidden/>
              </w:rPr>
              <w:fldChar w:fldCharType="end"/>
            </w:r>
          </w:hyperlink>
        </w:p>
        <w:p w14:paraId="060C1C2F" w14:textId="4B508779" w:rsidR="009B00A2" w:rsidRDefault="0078523F">
          <w:pPr>
            <w:pStyle w:val="TOC1"/>
            <w:rPr>
              <w:rFonts w:asciiTheme="minorHAnsi" w:eastAsiaTheme="minorEastAsia" w:hAnsiTheme="minorHAnsi" w:cstheme="minorBidi"/>
              <w:b w:val="0"/>
              <w:noProof/>
              <w:kern w:val="0"/>
              <w:sz w:val="22"/>
              <w:szCs w:val="22"/>
              <w:lang w:val="en-PH" w:eastAsia="en-PH"/>
            </w:rPr>
          </w:pPr>
          <w:hyperlink w:anchor="_Toc527397774" w:history="1">
            <w:r w:rsidR="009B00A2" w:rsidRPr="004F5324">
              <w:rPr>
                <w:rStyle w:val="Hyperlink"/>
                <w:noProof/>
              </w:rPr>
              <w:t>List of Figures</w:t>
            </w:r>
            <w:r w:rsidR="009B00A2">
              <w:rPr>
                <w:noProof/>
                <w:webHidden/>
              </w:rPr>
              <w:tab/>
            </w:r>
            <w:r w:rsidR="009B00A2">
              <w:rPr>
                <w:noProof/>
                <w:webHidden/>
              </w:rPr>
              <w:fldChar w:fldCharType="begin"/>
            </w:r>
            <w:r w:rsidR="009B00A2">
              <w:rPr>
                <w:noProof/>
                <w:webHidden/>
              </w:rPr>
              <w:instrText xml:space="preserve"> PAGEREF _Toc527397774 \h </w:instrText>
            </w:r>
            <w:r w:rsidR="009B00A2">
              <w:rPr>
                <w:noProof/>
                <w:webHidden/>
              </w:rPr>
            </w:r>
            <w:r w:rsidR="009B00A2">
              <w:rPr>
                <w:noProof/>
                <w:webHidden/>
              </w:rPr>
              <w:fldChar w:fldCharType="separate"/>
            </w:r>
            <w:r w:rsidR="009B00A2">
              <w:rPr>
                <w:noProof/>
                <w:webHidden/>
              </w:rPr>
              <w:t>6</w:t>
            </w:r>
            <w:r w:rsidR="009B00A2">
              <w:rPr>
                <w:noProof/>
                <w:webHidden/>
              </w:rPr>
              <w:fldChar w:fldCharType="end"/>
            </w:r>
          </w:hyperlink>
        </w:p>
        <w:p w14:paraId="19A1F412" w14:textId="2A1AD313" w:rsidR="009B00A2" w:rsidRDefault="0078523F">
          <w:pPr>
            <w:pStyle w:val="TOC1"/>
            <w:rPr>
              <w:rFonts w:asciiTheme="minorHAnsi" w:eastAsiaTheme="minorEastAsia" w:hAnsiTheme="minorHAnsi" w:cstheme="minorBidi"/>
              <w:b w:val="0"/>
              <w:noProof/>
              <w:kern w:val="0"/>
              <w:sz w:val="22"/>
              <w:szCs w:val="22"/>
              <w:lang w:val="en-PH" w:eastAsia="en-PH"/>
            </w:rPr>
          </w:pPr>
          <w:hyperlink w:anchor="_Toc527397775" w:history="1">
            <w:r w:rsidR="009B00A2" w:rsidRPr="004F5324">
              <w:rPr>
                <w:rStyle w:val="Hyperlink"/>
                <w:noProof/>
              </w:rPr>
              <w:t>List of Tables</w:t>
            </w:r>
            <w:r w:rsidR="009B00A2">
              <w:rPr>
                <w:noProof/>
                <w:webHidden/>
              </w:rPr>
              <w:tab/>
            </w:r>
            <w:r w:rsidR="009B00A2">
              <w:rPr>
                <w:noProof/>
                <w:webHidden/>
              </w:rPr>
              <w:fldChar w:fldCharType="begin"/>
            </w:r>
            <w:r w:rsidR="009B00A2">
              <w:rPr>
                <w:noProof/>
                <w:webHidden/>
              </w:rPr>
              <w:instrText xml:space="preserve"> PAGEREF _Toc527397775 \h </w:instrText>
            </w:r>
            <w:r w:rsidR="009B00A2">
              <w:rPr>
                <w:noProof/>
                <w:webHidden/>
              </w:rPr>
            </w:r>
            <w:r w:rsidR="009B00A2">
              <w:rPr>
                <w:noProof/>
                <w:webHidden/>
              </w:rPr>
              <w:fldChar w:fldCharType="separate"/>
            </w:r>
            <w:r w:rsidR="009B00A2">
              <w:rPr>
                <w:noProof/>
                <w:webHidden/>
              </w:rPr>
              <w:t>7</w:t>
            </w:r>
            <w:r w:rsidR="009B00A2">
              <w:rPr>
                <w:noProof/>
                <w:webHidden/>
              </w:rPr>
              <w:fldChar w:fldCharType="end"/>
            </w:r>
          </w:hyperlink>
        </w:p>
        <w:p w14:paraId="751D0478" w14:textId="32CAAFA4"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76" w:history="1">
            <w:r w:rsidR="009B00A2" w:rsidRPr="004F5324">
              <w:rPr>
                <w:rStyle w:val="Hyperlink"/>
                <w:rFonts w:ascii="Arial" w:hAnsi="Arial" w:cs="Symbol"/>
                <w:noProof/>
              </w:rPr>
              <w:t>1.</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Introduction</w:t>
            </w:r>
            <w:r w:rsidR="009B00A2">
              <w:rPr>
                <w:noProof/>
                <w:webHidden/>
              </w:rPr>
              <w:tab/>
            </w:r>
            <w:r w:rsidR="009B00A2">
              <w:rPr>
                <w:noProof/>
                <w:webHidden/>
              </w:rPr>
              <w:fldChar w:fldCharType="begin"/>
            </w:r>
            <w:r w:rsidR="009B00A2">
              <w:rPr>
                <w:noProof/>
                <w:webHidden/>
              </w:rPr>
              <w:instrText xml:space="preserve"> PAGEREF _Toc527397776 \h </w:instrText>
            </w:r>
            <w:r w:rsidR="009B00A2">
              <w:rPr>
                <w:noProof/>
                <w:webHidden/>
              </w:rPr>
            </w:r>
            <w:r w:rsidR="009B00A2">
              <w:rPr>
                <w:noProof/>
                <w:webHidden/>
              </w:rPr>
              <w:fldChar w:fldCharType="separate"/>
            </w:r>
            <w:r w:rsidR="009B00A2">
              <w:rPr>
                <w:noProof/>
                <w:webHidden/>
              </w:rPr>
              <w:t>8</w:t>
            </w:r>
            <w:r w:rsidR="009B00A2">
              <w:rPr>
                <w:noProof/>
                <w:webHidden/>
              </w:rPr>
              <w:fldChar w:fldCharType="end"/>
            </w:r>
          </w:hyperlink>
        </w:p>
        <w:p w14:paraId="754156B1" w14:textId="7E4AFF56"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77" w:history="1">
            <w:r w:rsidR="009B00A2" w:rsidRPr="004F5324">
              <w:rPr>
                <w:rStyle w:val="Hyperlink"/>
                <w:noProof/>
              </w:rPr>
              <w:t>1.1.</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Purpose</w:t>
            </w:r>
            <w:r w:rsidR="009B00A2">
              <w:rPr>
                <w:noProof/>
                <w:webHidden/>
              </w:rPr>
              <w:tab/>
            </w:r>
            <w:r w:rsidR="009B00A2">
              <w:rPr>
                <w:noProof/>
                <w:webHidden/>
              </w:rPr>
              <w:fldChar w:fldCharType="begin"/>
            </w:r>
            <w:r w:rsidR="009B00A2">
              <w:rPr>
                <w:noProof/>
                <w:webHidden/>
              </w:rPr>
              <w:instrText xml:space="preserve"> PAGEREF _Toc527397777 \h </w:instrText>
            </w:r>
            <w:r w:rsidR="009B00A2">
              <w:rPr>
                <w:noProof/>
                <w:webHidden/>
              </w:rPr>
            </w:r>
            <w:r w:rsidR="009B00A2">
              <w:rPr>
                <w:noProof/>
                <w:webHidden/>
              </w:rPr>
              <w:fldChar w:fldCharType="separate"/>
            </w:r>
            <w:r w:rsidR="009B00A2">
              <w:rPr>
                <w:noProof/>
                <w:webHidden/>
              </w:rPr>
              <w:t>8</w:t>
            </w:r>
            <w:r w:rsidR="009B00A2">
              <w:rPr>
                <w:noProof/>
                <w:webHidden/>
              </w:rPr>
              <w:fldChar w:fldCharType="end"/>
            </w:r>
          </w:hyperlink>
        </w:p>
        <w:p w14:paraId="66A7C21A" w14:textId="78FBAD66"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78" w:history="1">
            <w:r w:rsidR="009B00A2" w:rsidRPr="004F5324">
              <w:rPr>
                <w:rStyle w:val="Hyperlink"/>
                <w:noProof/>
              </w:rPr>
              <w:t>1.2.</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Scope</w:t>
            </w:r>
            <w:r w:rsidR="009B00A2">
              <w:rPr>
                <w:noProof/>
                <w:webHidden/>
              </w:rPr>
              <w:tab/>
            </w:r>
            <w:r w:rsidR="009B00A2">
              <w:rPr>
                <w:noProof/>
                <w:webHidden/>
              </w:rPr>
              <w:fldChar w:fldCharType="begin"/>
            </w:r>
            <w:r w:rsidR="009B00A2">
              <w:rPr>
                <w:noProof/>
                <w:webHidden/>
              </w:rPr>
              <w:instrText xml:space="preserve"> PAGEREF _Toc527397778 \h </w:instrText>
            </w:r>
            <w:r w:rsidR="009B00A2">
              <w:rPr>
                <w:noProof/>
                <w:webHidden/>
              </w:rPr>
            </w:r>
            <w:r w:rsidR="009B00A2">
              <w:rPr>
                <w:noProof/>
                <w:webHidden/>
              </w:rPr>
              <w:fldChar w:fldCharType="separate"/>
            </w:r>
            <w:r w:rsidR="009B00A2">
              <w:rPr>
                <w:noProof/>
                <w:webHidden/>
              </w:rPr>
              <w:t>8</w:t>
            </w:r>
            <w:r w:rsidR="009B00A2">
              <w:rPr>
                <w:noProof/>
                <w:webHidden/>
              </w:rPr>
              <w:fldChar w:fldCharType="end"/>
            </w:r>
          </w:hyperlink>
        </w:p>
        <w:p w14:paraId="4CCE5EBF" w14:textId="70DB5E1C"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79" w:history="1">
            <w:r w:rsidR="009B00A2" w:rsidRPr="004F5324">
              <w:rPr>
                <w:rStyle w:val="Hyperlink"/>
                <w:noProof/>
              </w:rPr>
              <w:t>1.3.</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Reference Material</w:t>
            </w:r>
            <w:r w:rsidR="009B00A2">
              <w:rPr>
                <w:noProof/>
                <w:webHidden/>
              </w:rPr>
              <w:tab/>
            </w:r>
            <w:r w:rsidR="009B00A2">
              <w:rPr>
                <w:noProof/>
                <w:webHidden/>
              </w:rPr>
              <w:fldChar w:fldCharType="begin"/>
            </w:r>
            <w:r w:rsidR="009B00A2">
              <w:rPr>
                <w:noProof/>
                <w:webHidden/>
              </w:rPr>
              <w:instrText xml:space="preserve"> PAGEREF _Toc527397779 \h </w:instrText>
            </w:r>
            <w:r w:rsidR="009B00A2">
              <w:rPr>
                <w:noProof/>
                <w:webHidden/>
              </w:rPr>
            </w:r>
            <w:r w:rsidR="009B00A2">
              <w:rPr>
                <w:noProof/>
                <w:webHidden/>
              </w:rPr>
              <w:fldChar w:fldCharType="separate"/>
            </w:r>
            <w:r w:rsidR="009B00A2">
              <w:rPr>
                <w:noProof/>
                <w:webHidden/>
              </w:rPr>
              <w:t>8</w:t>
            </w:r>
            <w:r w:rsidR="009B00A2">
              <w:rPr>
                <w:noProof/>
                <w:webHidden/>
              </w:rPr>
              <w:fldChar w:fldCharType="end"/>
            </w:r>
          </w:hyperlink>
        </w:p>
        <w:p w14:paraId="2415B688" w14:textId="0806EA27" w:rsidR="009B00A2" w:rsidRDefault="0078523F">
          <w:pPr>
            <w:pStyle w:val="TOC2"/>
            <w:rPr>
              <w:rFonts w:asciiTheme="minorHAnsi" w:eastAsiaTheme="minorEastAsia" w:hAnsiTheme="minorHAnsi" w:cstheme="minorBidi"/>
              <w:noProof/>
              <w:kern w:val="0"/>
              <w:sz w:val="22"/>
              <w:szCs w:val="22"/>
              <w:lang w:val="en-PH" w:eastAsia="en-PH"/>
            </w:rPr>
          </w:pPr>
          <w:hyperlink w:anchor="_Toc527397780" w:history="1">
            <w:r w:rsidR="009B00A2" w:rsidRPr="004F5324">
              <w:rPr>
                <w:rStyle w:val="Hyperlink"/>
                <w:noProof/>
              </w:rPr>
              <w:t>1.4 Definitions and Acronyms</w:t>
            </w:r>
            <w:r w:rsidR="009B00A2">
              <w:rPr>
                <w:noProof/>
                <w:webHidden/>
              </w:rPr>
              <w:tab/>
            </w:r>
            <w:r w:rsidR="009B00A2">
              <w:rPr>
                <w:noProof/>
                <w:webHidden/>
              </w:rPr>
              <w:fldChar w:fldCharType="begin"/>
            </w:r>
            <w:r w:rsidR="009B00A2">
              <w:rPr>
                <w:noProof/>
                <w:webHidden/>
              </w:rPr>
              <w:instrText xml:space="preserve"> PAGEREF _Toc527397780 \h </w:instrText>
            </w:r>
            <w:r w:rsidR="009B00A2">
              <w:rPr>
                <w:noProof/>
                <w:webHidden/>
              </w:rPr>
            </w:r>
            <w:r w:rsidR="009B00A2">
              <w:rPr>
                <w:noProof/>
                <w:webHidden/>
              </w:rPr>
              <w:fldChar w:fldCharType="separate"/>
            </w:r>
            <w:r w:rsidR="009B00A2">
              <w:rPr>
                <w:noProof/>
                <w:webHidden/>
              </w:rPr>
              <w:t>8</w:t>
            </w:r>
            <w:r w:rsidR="009B00A2">
              <w:rPr>
                <w:noProof/>
                <w:webHidden/>
              </w:rPr>
              <w:fldChar w:fldCharType="end"/>
            </w:r>
          </w:hyperlink>
        </w:p>
        <w:p w14:paraId="70083D85" w14:textId="263C2D06"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81" w:history="1">
            <w:r w:rsidR="009B00A2" w:rsidRPr="004F5324">
              <w:rPr>
                <w:rStyle w:val="Hyperlink"/>
                <w:rFonts w:ascii="Arial" w:hAnsi="Arial" w:cs="Symbol"/>
                <w:noProof/>
              </w:rPr>
              <w:t>2.</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System Overview</w:t>
            </w:r>
            <w:r w:rsidR="009B00A2">
              <w:rPr>
                <w:noProof/>
                <w:webHidden/>
              </w:rPr>
              <w:tab/>
            </w:r>
            <w:r w:rsidR="009B00A2">
              <w:rPr>
                <w:noProof/>
                <w:webHidden/>
              </w:rPr>
              <w:fldChar w:fldCharType="begin"/>
            </w:r>
            <w:r w:rsidR="009B00A2">
              <w:rPr>
                <w:noProof/>
                <w:webHidden/>
              </w:rPr>
              <w:instrText xml:space="preserve"> PAGEREF _Toc527397781 \h </w:instrText>
            </w:r>
            <w:r w:rsidR="009B00A2">
              <w:rPr>
                <w:noProof/>
                <w:webHidden/>
              </w:rPr>
            </w:r>
            <w:r w:rsidR="009B00A2">
              <w:rPr>
                <w:noProof/>
                <w:webHidden/>
              </w:rPr>
              <w:fldChar w:fldCharType="separate"/>
            </w:r>
            <w:r w:rsidR="009B00A2">
              <w:rPr>
                <w:noProof/>
                <w:webHidden/>
              </w:rPr>
              <w:t>9</w:t>
            </w:r>
            <w:r w:rsidR="009B00A2">
              <w:rPr>
                <w:noProof/>
                <w:webHidden/>
              </w:rPr>
              <w:fldChar w:fldCharType="end"/>
            </w:r>
          </w:hyperlink>
        </w:p>
        <w:p w14:paraId="072D076A" w14:textId="121DDE6F"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82" w:history="1">
            <w:r w:rsidR="009B00A2" w:rsidRPr="004F5324">
              <w:rPr>
                <w:rStyle w:val="Hyperlink"/>
                <w:rFonts w:ascii="Arial" w:hAnsi="Arial" w:cs="Symbol"/>
                <w:noProof/>
              </w:rPr>
              <w:t>3.</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System Architecture</w:t>
            </w:r>
            <w:r w:rsidR="009B00A2">
              <w:rPr>
                <w:noProof/>
                <w:webHidden/>
              </w:rPr>
              <w:tab/>
            </w:r>
            <w:r w:rsidR="009B00A2">
              <w:rPr>
                <w:noProof/>
                <w:webHidden/>
              </w:rPr>
              <w:fldChar w:fldCharType="begin"/>
            </w:r>
            <w:r w:rsidR="009B00A2">
              <w:rPr>
                <w:noProof/>
                <w:webHidden/>
              </w:rPr>
              <w:instrText xml:space="preserve"> PAGEREF _Toc527397782 \h </w:instrText>
            </w:r>
            <w:r w:rsidR="009B00A2">
              <w:rPr>
                <w:noProof/>
                <w:webHidden/>
              </w:rPr>
            </w:r>
            <w:r w:rsidR="009B00A2">
              <w:rPr>
                <w:noProof/>
                <w:webHidden/>
              </w:rPr>
              <w:fldChar w:fldCharType="separate"/>
            </w:r>
            <w:r w:rsidR="009B00A2">
              <w:rPr>
                <w:noProof/>
                <w:webHidden/>
              </w:rPr>
              <w:t>10</w:t>
            </w:r>
            <w:r w:rsidR="009B00A2">
              <w:rPr>
                <w:noProof/>
                <w:webHidden/>
              </w:rPr>
              <w:fldChar w:fldCharType="end"/>
            </w:r>
          </w:hyperlink>
        </w:p>
        <w:p w14:paraId="658216CB" w14:textId="6BA8D1F6"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83" w:history="1">
            <w:r w:rsidR="009B00A2" w:rsidRPr="004F5324">
              <w:rPr>
                <w:rStyle w:val="Hyperlink"/>
                <w:noProof/>
              </w:rPr>
              <w:t>3.1.</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Architectural Design</w:t>
            </w:r>
            <w:r w:rsidR="009B00A2">
              <w:rPr>
                <w:noProof/>
                <w:webHidden/>
              </w:rPr>
              <w:tab/>
            </w:r>
            <w:r w:rsidR="009B00A2">
              <w:rPr>
                <w:noProof/>
                <w:webHidden/>
              </w:rPr>
              <w:fldChar w:fldCharType="begin"/>
            </w:r>
            <w:r w:rsidR="009B00A2">
              <w:rPr>
                <w:noProof/>
                <w:webHidden/>
              </w:rPr>
              <w:instrText xml:space="preserve"> PAGEREF _Toc527397783 \h </w:instrText>
            </w:r>
            <w:r w:rsidR="009B00A2">
              <w:rPr>
                <w:noProof/>
                <w:webHidden/>
              </w:rPr>
            </w:r>
            <w:r w:rsidR="009B00A2">
              <w:rPr>
                <w:noProof/>
                <w:webHidden/>
              </w:rPr>
              <w:fldChar w:fldCharType="separate"/>
            </w:r>
            <w:r w:rsidR="009B00A2">
              <w:rPr>
                <w:noProof/>
                <w:webHidden/>
              </w:rPr>
              <w:t>10</w:t>
            </w:r>
            <w:r w:rsidR="009B00A2">
              <w:rPr>
                <w:noProof/>
                <w:webHidden/>
              </w:rPr>
              <w:fldChar w:fldCharType="end"/>
            </w:r>
          </w:hyperlink>
        </w:p>
        <w:p w14:paraId="4AB146CF" w14:textId="61472786"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84" w:history="1">
            <w:r w:rsidR="009B00A2" w:rsidRPr="004F5324">
              <w:rPr>
                <w:rStyle w:val="Hyperlink"/>
                <w:noProof/>
              </w:rPr>
              <w:t>3.2.</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Decomposition Description</w:t>
            </w:r>
            <w:r w:rsidR="009B00A2">
              <w:rPr>
                <w:noProof/>
                <w:webHidden/>
              </w:rPr>
              <w:tab/>
            </w:r>
            <w:r w:rsidR="009B00A2">
              <w:rPr>
                <w:noProof/>
                <w:webHidden/>
              </w:rPr>
              <w:fldChar w:fldCharType="begin"/>
            </w:r>
            <w:r w:rsidR="009B00A2">
              <w:rPr>
                <w:noProof/>
                <w:webHidden/>
              </w:rPr>
              <w:instrText xml:space="preserve"> PAGEREF _Toc527397784 \h </w:instrText>
            </w:r>
            <w:r w:rsidR="009B00A2">
              <w:rPr>
                <w:noProof/>
                <w:webHidden/>
              </w:rPr>
            </w:r>
            <w:r w:rsidR="009B00A2">
              <w:rPr>
                <w:noProof/>
                <w:webHidden/>
              </w:rPr>
              <w:fldChar w:fldCharType="separate"/>
            </w:r>
            <w:r w:rsidR="009B00A2">
              <w:rPr>
                <w:noProof/>
                <w:webHidden/>
              </w:rPr>
              <w:t>11</w:t>
            </w:r>
            <w:r w:rsidR="009B00A2">
              <w:rPr>
                <w:noProof/>
                <w:webHidden/>
              </w:rPr>
              <w:fldChar w:fldCharType="end"/>
            </w:r>
          </w:hyperlink>
        </w:p>
        <w:p w14:paraId="0DF63D9B" w14:textId="2782111A" w:rsidR="009B00A2" w:rsidRDefault="0078523F">
          <w:pPr>
            <w:pStyle w:val="TOC3"/>
            <w:tabs>
              <w:tab w:val="left" w:pos="1415"/>
            </w:tabs>
            <w:rPr>
              <w:rFonts w:asciiTheme="minorHAnsi" w:eastAsiaTheme="minorEastAsia" w:hAnsiTheme="minorHAnsi" w:cstheme="minorBidi"/>
              <w:i w:val="0"/>
              <w:noProof/>
              <w:kern w:val="0"/>
              <w:sz w:val="22"/>
              <w:szCs w:val="22"/>
              <w:lang w:val="en-PH" w:eastAsia="en-PH"/>
            </w:rPr>
          </w:pPr>
          <w:hyperlink w:anchor="_Toc527397785" w:history="1">
            <w:r w:rsidR="009B00A2" w:rsidRPr="004F5324">
              <w:rPr>
                <w:rStyle w:val="Hyperlink"/>
                <w:noProof/>
              </w:rPr>
              <w:t>3.2.1.</w:t>
            </w:r>
            <w:r w:rsidR="009B00A2">
              <w:rPr>
                <w:rFonts w:asciiTheme="minorHAnsi" w:eastAsiaTheme="minorEastAsia" w:hAnsiTheme="minorHAnsi" w:cstheme="minorBidi"/>
                <w:i w:val="0"/>
                <w:noProof/>
                <w:kern w:val="0"/>
                <w:sz w:val="22"/>
                <w:szCs w:val="22"/>
                <w:lang w:val="en-PH" w:eastAsia="en-PH"/>
              </w:rPr>
              <w:tab/>
            </w:r>
            <w:r w:rsidR="009B00A2" w:rsidRPr="004F5324">
              <w:rPr>
                <w:rStyle w:val="Hyperlink"/>
                <w:noProof/>
              </w:rPr>
              <w:t>Use Case Diagrams</w:t>
            </w:r>
            <w:r w:rsidR="009B00A2">
              <w:rPr>
                <w:noProof/>
                <w:webHidden/>
              </w:rPr>
              <w:tab/>
            </w:r>
            <w:r w:rsidR="009B00A2">
              <w:rPr>
                <w:noProof/>
                <w:webHidden/>
              </w:rPr>
              <w:fldChar w:fldCharType="begin"/>
            </w:r>
            <w:r w:rsidR="009B00A2">
              <w:rPr>
                <w:noProof/>
                <w:webHidden/>
              </w:rPr>
              <w:instrText xml:space="preserve"> PAGEREF _Toc527397785 \h </w:instrText>
            </w:r>
            <w:r w:rsidR="009B00A2">
              <w:rPr>
                <w:noProof/>
                <w:webHidden/>
              </w:rPr>
            </w:r>
            <w:r w:rsidR="009B00A2">
              <w:rPr>
                <w:noProof/>
                <w:webHidden/>
              </w:rPr>
              <w:fldChar w:fldCharType="separate"/>
            </w:r>
            <w:r w:rsidR="009B00A2">
              <w:rPr>
                <w:noProof/>
                <w:webHidden/>
              </w:rPr>
              <w:t>11</w:t>
            </w:r>
            <w:r w:rsidR="009B00A2">
              <w:rPr>
                <w:noProof/>
                <w:webHidden/>
              </w:rPr>
              <w:fldChar w:fldCharType="end"/>
            </w:r>
          </w:hyperlink>
        </w:p>
        <w:p w14:paraId="3AA624F2" w14:textId="052BD1E0" w:rsidR="009B00A2" w:rsidRDefault="0078523F">
          <w:pPr>
            <w:pStyle w:val="TOC3"/>
            <w:tabs>
              <w:tab w:val="left" w:pos="1415"/>
            </w:tabs>
            <w:rPr>
              <w:rFonts w:asciiTheme="minorHAnsi" w:eastAsiaTheme="minorEastAsia" w:hAnsiTheme="minorHAnsi" w:cstheme="minorBidi"/>
              <w:i w:val="0"/>
              <w:noProof/>
              <w:kern w:val="0"/>
              <w:sz w:val="22"/>
              <w:szCs w:val="22"/>
              <w:lang w:val="en-PH" w:eastAsia="en-PH"/>
            </w:rPr>
          </w:pPr>
          <w:hyperlink w:anchor="_Toc527397786" w:history="1">
            <w:r w:rsidR="009B00A2" w:rsidRPr="004F5324">
              <w:rPr>
                <w:rStyle w:val="Hyperlink"/>
                <w:noProof/>
              </w:rPr>
              <w:t>3.2.2.</w:t>
            </w:r>
            <w:r w:rsidR="009B00A2">
              <w:rPr>
                <w:rFonts w:asciiTheme="minorHAnsi" w:eastAsiaTheme="minorEastAsia" w:hAnsiTheme="minorHAnsi" w:cstheme="minorBidi"/>
                <w:i w:val="0"/>
                <w:noProof/>
                <w:kern w:val="0"/>
                <w:sz w:val="22"/>
                <w:szCs w:val="22"/>
                <w:lang w:val="en-PH" w:eastAsia="en-PH"/>
              </w:rPr>
              <w:tab/>
            </w:r>
            <w:r w:rsidR="009B00A2" w:rsidRPr="004F5324">
              <w:rPr>
                <w:rStyle w:val="Hyperlink"/>
                <w:noProof/>
              </w:rPr>
              <w:t>Use Case Diagram Scenarios</w:t>
            </w:r>
            <w:r w:rsidR="009B00A2">
              <w:rPr>
                <w:noProof/>
                <w:webHidden/>
              </w:rPr>
              <w:tab/>
            </w:r>
            <w:r w:rsidR="009B00A2">
              <w:rPr>
                <w:noProof/>
                <w:webHidden/>
              </w:rPr>
              <w:fldChar w:fldCharType="begin"/>
            </w:r>
            <w:r w:rsidR="009B00A2">
              <w:rPr>
                <w:noProof/>
                <w:webHidden/>
              </w:rPr>
              <w:instrText xml:space="preserve"> PAGEREF _Toc527397786 \h </w:instrText>
            </w:r>
            <w:r w:rsidR="009B00A2">
              <w:rPr>
                <w:noProof/>
                <w:webHidden/>
              </w:rPr>
            </w:r>
            <w:r w:rsidR="009B00A2">
              <w:rPr>
                <w:noProof/>
                <w:webHidden/>
              </w:rPr>
              <w:fldChar w:fldCharType="separate"/>
            </w:r>
            <w:r w:rsidR="009B00A2">
              <w:rPr>
                <w:noProof/>
                <w:webHidden/>
              </w:rPr>
              <w:t>12</w:t>
            </w:r>
            <w:r w:rsidR="009B00A2">
              <w:rPr>
                <w:noProof/>
                <w:webHidden/>
              </w:rPr>
              <w:fldChar w:fldCharType="end"/>
            </w:r>
          </w:hyperlink>
        </w:p>
        <w:p w14:paraId="12E43640" w14:textId="799B1BEC" w:rsidR="009B00A2" w:rsidRDefault="0078523F">
          <w:pPr>
            <w:pStyle w:val="TOC3"/>
            <w:tabs>
              <w:tab w:val="left" w:pos="1415"/>
            </w:tabs>
            <w:rPr>
              <w:rFonts w:asciiTheme="minorHAnsi" w:eastAsiaTheme="minorEastAsia" w:hAnsiTheme="minorHAnsi" w:cstheme="minorBidi"/>
              <w:i w:val="0"/>
              <w:noProof/>
              <w:kern w:val="0"/>
              <w:sz w:val="22"/>
              <w:szCs w:val="22"/>
              <w:lang w:val="en-PH" w:eastAsia="en-PH"/>
            </w:rPr>
          </w:pPr>
          <w:hyperlink w:anchor="_Toc527397787" w:history="1">
            <w:r w:rsidR="009B00A2" w:rsidRPr="004F5324">
              <w:rPr>
                <w:rStyle w:val="Hyperlink"/>
                <w:noProof/>
              </w:rPr>
              <w:t>3.2.3.</w:t>
            </w:r>
            <w:r w:rsidR="009B00A2">
              <w:rPr>
                <w:rFonts w:asciiTheme="minorHAnsi" w:eastAsiaTheme="minorEastAsia" w:hAnsiTheme="minorHAnsi" w:cstheme="minorBidi"/>
                <w:i w:val="0"/>
                <w:noProof/>
                <w:kern w:val="0"/>
                <w:sz w:val="22"/>
                <w:szCs w:val="22"/>
                <w:lang w:val="en-PH" w:eastAsia="en-PH"/>
              </w:rPr>
              <w:tab/>
            </w:r>
            <w:r w:rsidR="009B00A2" w:rsidRPr="004F5324">
              <w:rPr>
                <w:rStyle w:val="Hyperlink"/>
                <w:noProof/>
              </w:rPr>
              <w:t>Class Diagram</w:t>
            </w:r>
            <w:r w:rsidR="009B00A2">
              <w:rPr>
                <w:noProof/>
                <w:webHidden/>
              </w:rPr>
              <w:tab/>
            </w:r>
            <w:r w:rsidR="009B00A2">
              <w:rPr>
                <w:noProof/>
                <w:webHidden/>
              </w:rPr>
              <w:fldChar w:fldCharType="begin"/>
            </w:r>
            <w:r w:rsidR="009B00A2">
              <w:rPr>
                <w:noProof/>
                <w:webHidden/>
              </w:rPr>
              <w:instrText xml:space="preserve"> PAGEREF _Toc527397787 \h </w:instrText>
            </w:r>
            <w:r w:rsidR="009B00A2">
              <w:rPr>
                <w:noProof/>
                <w:webHidden/>
              </w:rPr>
            </w:r>
            <w:r w:rsidR="009B00A2">
              <w:rPr>
                <w:noProof/>
                <w:webHidden/>
              </w:rPr>
              <w:fldChar w:fldCharType="separate"/>
            </w:r>
            <w:r w:rsidR="009B00A2">
              <w:rPr>
                <w:noProof/>
                <w:webHidden/>
              </w:rPr>
              <w:t>13</w:t>
            </w:r>
            <w:r w:rsidR="009B00A2">
              <w:rPr>
                <w:noProof/>
                <w:webHidden/>
              </w:rPr>
              <w:fldChar w:fldCharType="end"/>
            </w:r>
          </w:hyperlink>
        </w:p>
        <w:p w14:paraId="58020306" w14:textId="275815E0"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88" w:history="1">
            <w:r w:rsidR="009B00A2" w:rsidRPr="004F5324">
              <w:rPr>
                <w:rStyle w:val="Hyperlink"/>
                <w:noProof/>
              </w:rPr>
              <w:t>3.3.</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Design Rationale</w:t>
            </w:r>
            <w:r w:rsidR="009B00A2">
              <w:rPr>
                <w:noProof/>
                <w:webHidden/>
              </w:rPr>
              <w:tab/>
            </w:r>
            <w:r w:rsidR="009B00A2">
              <w:rPr>
                <w:noProof/>
                <w:webHidden/>
              </w:rPr>
              <w:fldChar w:fldCharType="begin"/>
            </w:r>
            <w:r w:rsidR="009B00A2">
              <w:rPr>
                <w:noProof/>
                <w:webHidden/>
              </w:rPr>
              <w:instrText xml:space="preserve"> PAGEREF _Toc527397788 \h </w:instrText>
            </w:r>
            <w:r w:rsidR="009B00A2">
              <w:rPr>
                <w:noProof/>
                <w:webHidden/>
              </w:rPr>
            </w:r>
            <w:r w:rsidR="009B00A2">
              <w:rPr>
                <w:noProof/>
                <w:webHidden/>
              </w:rPr>
              <w:fldChar w:fldCharType="separate"/>
            </w:r>
            <w:r w:rsidR="009B00A2">
              <w:rPr>
                <w:noProof/>
                <w:webHidden/>
              </w:rPr>
              <w:t>15</w:t>
            </w:r>
            <w:r w:rsidR="009B00A2">
              <w:rPr>
                <w:noProof/>
                <w:webHidden/>
              </w:rPr>
              <w:fldChar w:fldCharType="end"/>
            </w:r>
          </w:hyperlink>
        </w:p>
        <w:p w14:paraId="603AEBD9" w14:textId="22C7B98E"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89" w:history="1">
            <w:r w:rsidR="009B00A2" w:rsidRPr="004F5324">
              <w:rPr>
                <w:rStyle w:val="Hyperlink"/>
                <w:rFonts w:ascii="Arial" w:hAnsi="Arial" w:cs="Symbol"/>
                <w:noProof/>
              </w:rPr>
              <w:t>4.</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Data Design</w:t>
            </w:r>
            <w:r w:rsidR="009B00A2">
              <w:rPr>
                <w:noProof/>
                <w:webHidden/>
              </w:rPr>
              <w:tab/>
            </w:r>
            <w:r w:rsidR="009B00A2">
              <w:rPr>
                <w:noProof/>
                <w:webHidden/>
              </w:rPr>
              <w:fldChar w:fldCharType="begin"/>
            </w:r>
            <w:r w:rsidR="009B00A2">
              <w:rPr>
                <w:noProof/>
                <w:webHidden/>
              </w:rPr>
              <w:instrText xml:space="preserve"> PAGEREF _Toc527397789 \h </w:instrText>
            </w:r>
            <w:r w:rsidR="009B00A2">
              <w:rPr>
                <w:noProof/>
                <w:webHidden/>
              </w:rPr>
            </w:r>
            <w:r w:rsidR="009B00A2">
              <w:rPr>
                <w:noProof/>
                <w:webHidden/>
              </w:rPr>
              <w:fldChar w:fldCharType="separate"/>
            </w:r>
            <w:r w:rsidR="009B00A2">
              <w:rPr>
                <w:noProof/>
                <w:webHidden/>
              </w:rPr>
              <w:t>16</w:t>
            </w:r>
            <w:r w:rsidR="009B00A2">
              <w:rPr>
                <w:noProof/>
                <w:webHidden/>
              </w:rPr>
              <w:fldChar w:fldCharType="end"/>
            </w:r>
          </w:hyperlink>
        </w:p>
        <w:p w14:paraId="4F76C889" w14:textId="09BE6EEA"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90" w:history="1">
            <w:r w:rsidR="009B00A2" w:rsidRPr="004F5324">
              <w:rPr>
                <w:rStyle w:val="Hyperlink"/>
                <w:noProof/>
              </w:rPr>
              <w:t>4.1.</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Data Description</w:t>
            </w:r>
            <w:r w:rsidR="009B00A2">
              <w:rPr>
                <w:noProof/>
                <w:webHidden/>
              </w:rPr>
              <w:tab/>
            </w:r>
            <w:r w:rsidR="009B00A2">
              <w:rPr>
                <w:noProof/>
                <w:webHidden/>
              </w:rPr>
              <w:fldChar w:fldCharType="begin"/>
            </w:r>
            <w:r w:rsidR="009B00A2">
              <w:rPr>
                <w:noProof/>
                <w:webHidden/>
              </w:rPr>
              <w:instrText xml:space="preserve"> PAGEREF _Toc527397790 \h </w:instrText>
            </w:r>
            <w:r w:rsidR="009B00A2">
              <w:rPr>
                <w:noProof/>
                <w:webHidden/>
              </w:rPr>
            </w:r>
            <w:r w:rsidR="009B00A2">
              <w:rPr>
                <w:noProof/>
                <w:webHidden/>
              </w:rPr>
              <w:fldChar w:fldCharType="separate"/>
            </w:r>
            <w:r w:rsidR="009B00A2">
              <w:rPr>
                <w:noProof/>
                <w:webHidden/>
              </w:rPr>
              <w:t>16</w:t>
            </w:r>
            <w:r w:rsidR="009B00A2">
              <w:rPr>
                <w:noProof/>
                <w:webHidden/>
              </w:rPr>
              <w:fldChar w:fldCharType="end"/>
            </w:r>
          </w:hyperlink>
        </w:p>
        <w:p w14:paraId="1AF80E68" w14:textId="7E1FB23F"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91" w:history="1">
            <w:r w:rsidR="009B00A2" w:rsidRPr="004F5324">
              <w:rPr>
                <w:rStyle w:val="Hyperlink"/>
                <w:noProof/>
              </w:rPr>
              <w:t>4.2.</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Data Dictionary</w:t>
            </w:r>
            <w:r w:rsidR="009B00A2">
              <w:rPr>
                <w:noProof/>
                <w:webHidden/>
              </w:rPr>
              <w:tab/>
            </w:r>
            <w:r w:rsidR="009B00A2">
              <w:rPr>
                <w:noProof/>
                <w:webHidden/>
              </w:rPr>
              <w:fldChar w:fldCharType="begin"/>
            </w:r>
            <w:r w:rsidR="009B00A2">
              <w:rPr>
                <w:noProof/>
                <w:webHidden/>
              </w:rPr>
              <w:instrText xml:space="preserve"> PAGEREF _Toc527397791 \h </w:instrText>
            </w:r>
            <w:r w:rsidR="009B00A2">
              <w:rPr>
                <w:noProof/>
                <w:webHidden/>
              </w:rPr>
            </w:r>
            <w:r w:rsidR="009B00A2">
              <w:rPr>
                <w:noProof/>
                <w:webHidden/>
              </w:rPr>
              <w:fldChar w:fldCharType="separate"/>
            </w:r>
            <w:r w:rsidR="009B00A2">
              <w:rPr>
                <w:noProof/>
                <w:webHidden/>
              </w:rPr>
              <w:t>16</w:t>
            </w:r>
            <w:r w:rsidR="009B00A2">
              <w:rPr>
                <w:noProof/>
                <w:webHidden/>
              </w:rPr>
              <w:fldChar w:fldCharType="end"/>
            </w:r>
          </w:hyperlink>
        </w:p>
        <w:p w14:paraId="394D6F11" w14:textId="680CFE2B"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92" w:history="1">
            <w:r w:rsidR="009B00A2" w:rsidRPr="004F5324">
              <w:rPr>
                <w:rStyle w:val="Hyperlink"/>
                <w:rFonts w:ascii="Arial" w:hAnsi="Arial" w:cs="Symbol"/>
                <w:noProof/>
              </w:rPr>
              <w:t>5.</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Component Design</w:t>
            </w:r>
            <w:r w:rsidR="009B00A2">
              <w:rPr>
                <w:noProof/>
                <w:webHidden/>
              </w:rPr>
              <w:tab/>
            </w:r>
            <w:r w:rsidR="009B00A2">
              <w:rPr>
                <w:noProof/>
                <w:webHidden/>
              </w:rPr>
              <w:fldChar w:fldCharType="begin"/>
            </w:r>
            <w:r w:rsidR="009B00A2">
              <w:rPr>
                <w:noProof/>
                <w:webHidden/>
              </w:rPr>
              <w:instrText xml:space="preserve"> PAGEREF _Toc527397792 \h </w:instrText>
            </w:r>
            <w:r w:rsidR="009B00A2">
              <w:rPr>
                <w:noProof/>
                <w:webHidden/>
              </w:rPr>
            </w:r>
            <w:r w:rsidR="009B00A2">
              <w:rPr>
                <w:noProof/>
                <w:webHidden/>
              </w:rPr>
              <w:fldChar w:fldCharType="separate"/>
            </w:r>
            <w:r w:rsidR="009B00A2">
              <w:rPr>
                <w:noProof/>
                <w:webHidden/>
              </w:rPr>
              <w:t>17</w:t>
            </w:r>
            <w:r w:rsidR="009B00A2">
              <w:rPr>
                <w:noProof/>
                <w:webHidden/>
              </w:rPr>
              <w:fldChar w:fldCharType="end"/>
            </w:r>
          </w:hyperlink>
        </w:p>
        <w:p w14:paraId="6AAABD5C" w14:textId="46F7C09B"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93" w:history="1">
            <w:r w:rsidR="009B00A2" w:rsidRPr="004F5324">
              <w:rPr>
                <w:rStyle w:val="Hyperlink"/>
                <w:noProof/>
              </w:rPr>
              <w:t>5.1.</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Sequence Diagrams</w:t>
            </w:r>
            <w:r w:rsidR="009B00A2">
              <w:rPr>
                <w:noProof/>
                <w:webHidden/>
              </w:rPr>
              <w:tab/>
            </w:r>
            <w:r w:rsidR="009B00A2">
              <w:rPr>
                <w:noProof/>
                <w:webHidden/>
              </w:rPr>
              <w:fldChar w:fldCharType="begin"/>
            </w:r>
            <w:r w:rsidR="009B00A2">
              <w:rPr>
                <w:noProof/>
                <w:webHidden/>
              </w:rPr>
              <w:instrText xml:space="preserve"> PAGEREF _Toc527397793 \h </w:instrText>
            </w:r>
            <w:r w:rsidR="009B00A2">
              <w:rPr>
                <w:noProof/>
                <w:webHidden/>
              </w:rPr>
            </w:r>
            <w:r w:rsidR="009B00A2">
              <w:rPr>
                <w:noProof/>
                <w:webHidden/>
              </w:rPr>
              <w:fldChar w:fldCharType="separate"/>
            </w:r>
            <w:r w:rsidR="009B00A2">
              <w:rPr>
                <w:noProof/>
                <w:webHidden/>
              </w:rPr>
              <w:t>17</w:t>
            </w:r>
            <w:r w:rsidR="009B00A2">
              <w:rPr>
                <w:noProof/>
                <w:webHidden/>
              </w:rPr>
              <w:fldChar w:fldCharType="end"/>
            </w:r>
          </w:hyperlink>
        </w:p>
        <w:p w14:paraId="332F58A0" w14:textId="4346A754"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94" w:history="1">
            <w:r w:rsidR="009B00A2" w:rsidRPr="004F5324">
              <w:rPr>
                <w:rStyle w:val="Hyperlink"/>
                <w:noProof/>
              </w:rPr>
              <w:t>5.2.</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Overview of User Interface</w:t>
            </w:r>
            <w:r w:rsidR="009B00A2">
              <w:rPr>
                <w:noProof/>
                <w:webHidden/>
              </w:rPr>
              <w:tab/>
            </w:r>
            <w:r w:rsidR="009B00A2">
              <w:rPr>
                <w:noProof/>
                <w:webHidden/>
              </w:rPr>
              <w:fldChar w:fldCharType="begin"/>
            </w:r>
            <w:r w:rsidR="009B00A2">
              <w:rPr>
                <w:noProof/>
                <w:webHidden/>
              </w:rPr>
              <w:instrText xml:space="preserve"> PAGEREF _Toc527397794 \h </w:instrText>
            </w:r>
            <w:r w:rsidR="009B00A2">
              <w:rPr>
                <w:noProof/>
                <w:webHidden/>
              </w:rPr>
            </w:r>
            <w:r w:rsidR="009B00A2">
              <w:rPr>
                <w:noProof/>
                <w:webHidden/>
              </w:rPr>
              <w:fldChar w:fldCharType="separate"/>
            </w:r>
            <w:r w:rsidR="009B00A2">
              <w:rPr>
                <w:noProof/>
                <w:webHidden/>
              </w:rPr>
              <w:t>22</w:t>
            </w:r>
            <w:r w:rsidR="009B00A2">
              <w:rPr>
                <w:noProof/>
                <w:webHidden/>
              </w:rPr>
              <w:fldChar w:fldCharType="end"/>
            </w:r>
          </w:hyperlink>
        </w:p>
        <w:p w14:paraId="3A67C2AC" w14:textId="5F556C9F"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95" w:history="1">
            <w:r w:rsidR="009B00A2" w:rsidRPr="004F5324">
              <w:rPr>
                <w:rStyle w:val="Hyperlink"/>
                <w:rFonts w:ascii="Arial" w:hAnsi="Arial" w:cs="Symbol"/>
                <w:noProof/>
              </w:rPr>
              <w:t>6.</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Human Interface Design</w:t>
            </w:r>
            <w:r w:rsidR="009B00A2">
              <w:rPr>
                <w:noProof/>
                <w:webHidden/>
              </w:rPr>
              <w:tab/>
            </w:r>
            <w:r w:rsidR="009B00A2">
              <w:rPr>
                <w:noProof/>
                <w:webHidden/>
              </w:rPr>
              <w:fldChar w:fldCharType="begin"/>
            </w:r>
            <w:r w:rsidR="009B00A2">
              <w:rPr>
                <w:noProof/>
                <w:webHidden/>
              </w:rPr>
              <w:instrText xml:space="preserve"> PAGEREF _Toc527397795 \h </w:instrText>
            </w:r>
            <w:r w:rsidR="009B00A2">
              <w:rPr>
                <w:noProof/>
                <w:webHidden/>
              </w:rPr>
            </w:r>
            <w:r w:rsidR="009B00A2">
              <w:rPr>
                <w:noProof/>
                <w:webHidden/>
              </w:rPr>
              <w:fldChar w:fldCharType="separate"/>
            </w:r>
            <w:r w:rsidR="009B00A2">
              <w:rPr>
                <w:noProof/>
                <w:webHidden/>
              </w:rPr>
              <w:t>23</w:t>
            </w:r>
            <w:r w:rsidR="009B00A2">
              <w:rPr>
                <w:noProof/>
                <w:webHidden/>
              </w:rPr>
              <w:fldChar w:fldCharType="end"/>
            </w:r>
          </w:hyperlink>
        </w:p>
        <w:p w14:paraId="39A42470" w14:textId="04A8C090"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96" w:history="1">
            <w:r w:rsidR="009B00A2" w:rsidRPr="004F5324">
              <w:rPr>
                <w:rStyle w:val="Hyperlink"/>
                <w:noProof/>
              </w:rPr>
              <w:t>6.1.</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Screen Images</w:t>
            </w:r>
            <w:r w:rsidR="009B00A2">
              <w:rPr>
                <w:noProof/>
                <w:webHidden/>
              </w:rPr>
              <w:tab/>
            </w:r>
            <w:r w:rsidR="009B00A2">
              <w:rPr>
                <w:noProof/>
                <w:webHidden/>
              </w:rPr>
              <w:fldChar w:fldCharType="begin"/>
            </w:r>
            <w:r w:rsidR="009B00A2">
              <w:rPr>
                <w:noProof/>
                <w:webHidden/>
              </w:rPr>
              <w:instrText xml:space="preserve"> PAGEREF _Toc527397796 \h </w:instrText>
            </w:r>
            <w:r w:rsidR="009B00A2">
              <w:rPr>
                <w:noProof/>
                <w:webHidden/>
              </w:rPr>
            </w:r>
            <w:r w:rsidR="009B00A2">
              <w:rPr>
                <w:noProof/>
                <w:webHidden/>
              </w:rPr>
              <w:fldChar w:fldCharType="separate"/>
            </w:r>
            <w:r w:rsidR="009B00A2">
              <w:rPr>
                <w:noProof/>
                <w:webHidden/>
              </w:rPr>
              <w:t>23</w:t>
            </w:r>
            <w:r w:rsidR="009B00A2">
              <w:rPr>
                <w:noProof/>
                <w:webHidden/>
              </w:rPr>
              <w:fldChar w:fldCharType="end"/>
            </w:r>
          </w:hyperlink>
        </w:p>
        <w:p w14:paraId="6916C25D" w14:textId="45E2C83A" w:rsidR="009B00A2" w:rsidRDefault="0078523F">
          <w:pPr>
            <w:pStyle w:val="TOC2"/>
            <w:tabs>
              <w:tab w:val="left" w:pos="849"/>
            </w:tabs>
            <w:rPr>
              <w:rFonts w:asciiTheme="minorHAnsi" w:eastAsiaTheme="minorEastAsia" w:hAnsiTheme="minorHAnsi" w:cstheme="minorBidi"/>
              <w:noProof/>
              <w:kern w:val="0"/>
              <w:sz w:val="22"/>
              <w:szCs w:val="22"/>
              <w:lang w:val="en-PH" w:eastAsia="en-PH"/>
            </w:rPr>
          </w:pPr>
          <w:hyperlink w:anchor="_Toc527397797" w:history="1">
            <w:r w:rsidR="009B00A2" w:rsidRPr="004F5324">
              <w:rPr>
                <w:rStyle w:val="Hyperlink"/>
                <w:noProof/>
              </w:rPr>
              <w:t>6.2.</w:t>
            </w:r>
            <w:r w:rsidR="009B00A2">
              <w:rPr>
                <w:rFonts w:asciiTheme="minorHAnsi" w:eastAsiaTheme="minorEastAsia" w:hAnsiTheme="minorHAnsi" w:cstheme="minorBidi"/>
                <w:noProof/>
                <w:kern w:val="0"/>
                <w:sz w:val="22"/>
                <w:szCs w:val="22"/>
                <w:lang w:val="en-PH" w:eastAsia="en-PH"/>
              </w:rPr>
              <w:tab/>
            </w:r>
            <w:r w:rsidR="009B00A2" w:rsidRPr="004F5324">
              <w:rPr>
                <w:rStyle w:val="Hyperlink"/>
                <w:noProof/>
              </w:rPr>
              <w:t>Screen Objects and Actions</w:t>
            </w:r>
            <w:r w:rsidR="009B00A2">
              <w:rPr>
                <w:noProof/>
                <w:webHidden/>
              </w:rPr>
              <w:tab/>
            </w:r>
            <w:r w:rsidR="009B00A2">
              <w:rPr>
                <w:noProof/>
                <w:webHidden/>
              </w:rPr>
              <w:fldChar w:fldCharType="begin"/>
            </w:r>
            <w:r w:rsidR="009B00A2">
              <w:rPr>
                <w:noProof/>
                <w:webHidden/>
              </w:rPr>
              <w:instrText xml:space="preserve"> PAGEREF _Toc527397797 \h </w:instrText>
            </w:r>
            <w:r w:rsidR="009B00A2">
              <w:rPr>
                <w:noProof/>
                <w:webHidden/>
              </w:rPr>
            </w:r>
            <w:r w:rsidR="009B00A2">
              <w:rPr>
                <w:noProof/>
                <w:webHidden/>
              </w:rPr>
              <w:fldChar w:fldCharType="separate"/>
            </w:r>
            <w:r w:rsidR="009B00A2">
              <w:rPr>
                <w:noProof/>
                <w:webHidden/>
              </w:rPr>
              <w:t>25</w:t>
            </w:r>
            <w:r w:rsidR="009B00A2">
              <w:rPr>
                <w:noProof/>
                <w:webHidden/>
              </w:rPr>
              <w:fldChar w:fldCharType="end"/>
            </w:r>
          </w:hyperlink>
        </w:p>
        <w:p w14:paraId="292B5648" w14:textId="3E1330BC"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98" w:history="1">
            <w:r w:rsidR="009B00A2" w:rsidRPr="004F5324">
              <w:rPr>
                <w:rStyle w:val="Hyperlink"/>
                <w:rFonts w:ascii="Arial" w:hAnsi="Arial" w:cs="Symbol"/>
                <w:noProof/>
              </w:rPr>
              <w:t>7.</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Requirement Matrix</w:t>
            </w:r>
            <w:r w:rsidR="009B00A2">
              <w:rPr>
                <w:noProof/>
                <w:webHidden/>
              </w:rPr>
              <w:tab/>
            </w:r>
            <w:r w:rsidR="009B00A2">
              <w:rPr>
                <w:noProof/>
                <w:webHidden/>
              </w:rPr>
              <w:fldChar w:fldCharType="begin"/>
            </w:r>
            <w:r w:rsidR="009B00A2">
              <w:rPr>
                <w:noProof/>
                <w:webHidden/>
              </w:rPr>
              <w:instrText xml:space="preserve"> PAGEREF _Toc527397798 \h </w:instrText>
            </w:r>
            <w:r w:rsidR="009B00A2">
              <w:rPr>
                <w:noProof/>
                <w:webHidden/>
              </w:rPr>
            </w:r>
            <w:r w:rsidR="009B00A2">
              <w:rPr>
                <w:noProof/>
                <w:webHidden/>
              </w:rPr>
              <w:fldChar w:fldCharType="separate"/>
            </w:r>
            <w:r w:rsidR="009B00A2">
              <w:rPr>
                <w:noProof/>
                <w:webHidden/>
              </w:rPr>
              <w:t>29</w:t>
            </w:r>
            <w:r w:rsidR="009B00A2">
              <w:rPr>
                <w:noProof/>
                <w:webHidden/>
              </w:rPr>
              <w:fldChar w:fldCharType="end"/>
            </w:r>
          </w:hyperlink>
        </w:p>
        <w:p w14:paraId="7E99E297" w14:textId="525D28D7" w:rsidR="009B00A2" w:rsidRDefault="0078523F">
          <w:pPr>
            <w:pStyle w:val="TOC1"/>
            <w:tabs>
              <w:tab w:val="left" w:pos="566"/>
            </w:tabs>
            <w:rPr>
              <w:rFonts w:asciiTheme="minorHAnsi" w:eastAsiaTheme="minorEastAsia" w:hAnsiTheme="minorHAnsi" w:cstheme="minorBidi"/>
              <w:b w:val="0"/>
              <w:noProof/>
              <w:kern w:val="0"/>
              <w:sz w:val="22"/>
              <w:szCs w:val="22"/>
              <w:lang w:val="en-PH" w:eastAsia="en-PH"/>
            </w:rPr>
          </w:pPr>
          <w:hyperlink w:anchor="_Toc527397799" w:history="1">
            <w:r w:rsidR="009B00A2" w:rsidRPr="004F5324">
              <w:rPr>
                <w:rStyle w:val="Hyperlink"/>
                <w:rFonts w:ascii="Arial" w:hAnsi="Arial" w:cs="Symbol"/>
                <w:noProof/>
              </w:rPr>
              <w:t>8.</w:t>
            </w:r>
            <w:r w:rsidR="009B00A2">
              <w:rPr>
                <w:rFonts w:asciiTheme="minorHAnsi" w:eastAsiaTheme="minorEastAsia" w:hAnsiTheme="minorHAnsi" w:cstheme="minorBidi"/>
                <w:b w:val="0"/>
                <w:noProof/>
                <w:kern w:val="0"/>
                <w:sz w:val="22"/>
                <w:szCs w:val="22"/>
                <w:lang w:val="en-PH" w:eastAsia="en-PH"/>
              </w:rPr>
              <w:tab/>
            </w:r>
            <w:r w:rsidR="009B00A2" w:rsidRPr="004F5324">
              <w:rPr>
                <w:rStyle w:val="Hyperlink"/>
                <w:noProof/>
              </w:rPr>
              <w:t>Appendices</w:t>
            </w:r>
            <w:r w:rsidR="009B00A2">
              <w:rPr>
                <w:noProof/>
                <w:webHidden/>
              </w:rPr>
              <w:tab/>
            </w:r>
            <w:r w:rsidR="009B00A2">
              <w:rPr>
                <w:noProof/>
                <w:webHidden/>
              </w:rPr>
              <w:fldChar w:fldCharType="begin"/>
            </w:r>
            <w:r w:rsidR="009B00A2">
              <w:rPr>
                <w:noProof/>
                <w:webHidden/>
              </w:rPr>
              <w:instrText xml:space="preserve"> PAGEREF _Toc527397799 \h </w:instrText>
            </w:r>
            <w:r w:rsidR="009B00A2">
              <w:rPr>
                <w:noProof/>
                <w:webHidden/>
              </w:rPr>
            </w:r>
            <w:r w:rsidR="009B00A2">
              <w:rPr>
                <w:noProof/>
                <w:webHidden/>
              </w:rPr>
              <w:fldChar w:fldCharType="separate"/>
            </w:r>
            <w:r w:rsidR="009B00A2">
              <w:rPr>
                <w:noProof/>
                <w:webHidden/>
              </w:rPr>
              <w:t>30</w:t>
            </w:r>
            <w:r w:rsidR="009B00A2">
              <w:rPr>
                <w:noProof/>
                <w:webHidden/>
              </w:rPr>
              <w:fldChar w:fldCharType="end"/>
            </w:r>
          </w:hyperlink>
        </w:p>
        <w:p w14:paraId="49EBB2F7" w14:textId="244194A7" w:rsidR="00B06097" w:rsidRDefault="00B06097">
          <w:r>
            <w:rPr>
              <w:b/>
              <w:bCs/>
              <w:noProof/>
            </w:rPr>
            <w:fldChar w:fldCharType="end"/>
          </w:r>
        </w:p>
      </w:sdtContent>
    </w:sdt>
    <w:p w14:paraId="41840BA6" w14:textId="4DBB1B12" w:rsidR="00AA4964" w:rsidRPr="00E42C78" w:rsidRDefault="00AA4964"/>
    <w:p w14:paraId="01BFBBEC" w14:textId="77777777" w:rsidR="00AA4964" w:rsidRPr="00E42C78" w:rsidRDefault="00AA4964">
      <w:pPr>
        <w:pStyle w:val="Heading1NoNumber"/>
        <w:numPr>
          <w:ilvl w:val="0"/>
          <w:numId w:val="0"/>
        </w:numPr>
      </w:pPr>
      <w:bookmarkStart w:id="9" w:name="_Toc492562734"/>
      <w:bookmarkStart w:id="10" w:name="_Toc527397774"/>
      <w:r w:rsidRPr="00E42C78">
        <w:lastRenderedPageBreak/>
        <w:t>List of Figures</w:t>
      </w:r>
      <w:bookmarkEnd w:id="9"/>
      <w:bookmarkEnd w:id="1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7318"/>
        <w:gridCol w:w="998"/>
      </w:tblGrid>
      <w:tr w:rsidR="007D6225" w:rsidRPr="008942C2" w14:paraId="2FB21A13" w14:textId="77777777" w:rsidTr="00B21162">
        <w:tc>
          <w:tcPr>
            <w:tcW w:w="1502" w:type="dxa"/>
            <w:shd w:val="clear" w:color="auto" w:fill="auto"/>
          </w:tcPr>
          <w:p w14:paraId="01D27B4C" w14:textId="77777777" w:rsidR="007D6225" w:rsidRPr="008942C2" w:rsidRDefault="007D6225" w:rsidP="00B06097">
            <w:pPr>
              <w:pStyle w:val="BodyText"/>
              <w:ind w:left="0"/>
              <w:jc w:val="center"/>
              <w:rPr>
                <w:szCs w:val="20"/>
              </w:rPr>
            </w:pPr>
            <w:r w:rsidRPr="008942C2">
              <w:rPr>
                <w:szCs w:val="20"/>
              </w:rPr>
              <w:t>Figure no.</w:t>
            </w:r>
          </w:p>
        </w:tc>
        <w:tc>
          <w:tcPr>
            <w:tcW w:w="7318" w:type="dxa"/>
            <w:shd w:val="clear" w:color="auto" w:fill="auto"/>
          </w:tcPr>
          <w:p w14:paraId="02D0B501" w14:textId="77777777" w:rsidR="007D6225" w:rsidRPr="008942C2" w:rsidRDefault="007D6225" w:rsidP="00B06097">
            <w:pPr>
              <w:pStyle w:val="BodyText"/>
              <w:ind w:left="0"/>
              <w:jc w:val="center"/>
              <w:rPr>
                <w:szCs w:val="20"/>
              </w:rPr>
            </w:pPr>
            <w:r w:rsidRPr="008942C2">
              <w:rPr>
                <w:szCs w:val="20"/>
              </w:rPr>
              <w:t>Name of Figure</w:t>
            </w:r>
          </w:p>
        </w:tc>
        <w:tc>
          <w:tcPr>
            <w:tcW w:w="998" w:type="dxa"/>
            <w:shd w:val="clear" w:color="auto" w:fill="auto"/>
          </w:tcPr>
          <w:p w14:paraId="1BBCA928" w14:textId="77777777" w:rsidR="007D6225" w:rsidRPr="008942C2" w:rsidRDefault="007D6225" w:rsidP="00B06097">
            <w:pPr>
              <w:pStyle w:val="BodyText"/>
              <w:ind w:left="0"/>
              <w:jc w:val="center"/>
              <w:rPr>
                <w:szCs w:val="20"/>
              </w:rPr>
            </w:pPr>
            <w:r w:rsidRPr="008942C2">
              <w:rPr>
                <w:szCs w:val="20"/>
              </w:rPr>
              <w:t>Page</w:t>
            </w:r>
          </w:p>
        </w:tc>
      </w:tr>
      <w:tr w:rsidR="007974E1" w:rsidRPr="008942C2" w14:paraId="6C7A71D6" w14:textId="77777777" w:rsidTr="00B21162">
        <w:tc>
          <w:tcPr>
            <w:tcW w:w="1502" w:type="dxa"/>
            <w:shd w:val="clear" w:color="auto" w:fill="auto"/>
          </w:tcPr>
          <w:p w14:paraId="4C9E2709" w14:textId="05274F72" w:rsidR="007974E1" w:rsidRPr="008942C2" w:rsidRDefault="007974E1" w:rsidP="00B06097">
            <w:pPr>
              <w:pStyle w:val="BodyText"/>
              <w:ind w:left="0"/>
              <w:jc w:val="center"/>
              <w:rPr>
                <w:szCs w:val="20"/>
              </w:rPr>
            </w:pPr>
            <w:r>
              <w:rPr>
                <w:szCs w:val="20"/>
              </w:rPr>
              <w:t>3.1.1</w:t>
            </w:r>
          </w:p>
        </w:tc>
        <w:tc>
          <w:tcPr>
            <w:tcW w:w="7318" w:type="dxa"/>
            <w:shd w:val="clear" w:color="auto" w:fill="auto"/>
          </w:tcPr>
          <w:p w14:paraId="6A4C53D7" w14:textId="0E9E34C2" w:rsidR="007974E1" w:rsidRPr="008942C2" w:rsidRDefault="0009782E" w:rsidP="0009782E">
            <w:pPr>
              <w:pStyle w:val="BodyText"/>
              <w:ind w:left="0"/>
              <w:rPr>
                <w:szCs w:val="20"/>
              </w:rPr>
            </w:pPr>
            <w:r>
              <w:rPr>
                <w:szCs w:val="20"/>
              </w:rPr>
              <w:t>System Architecture</w:t>
            </w:r>
          </w:p>
        </w:tc>
        <w:tc>
          <w:tcPr>
            <w:tcW w:w="998" w:type="dxa"/>
            <w:shd w:val="clear" w:color="auto" w:fill="auto"/>
          </w:tcPr>
          <w:p w14:paraId="0D395B91" w14:textId="5347188D" w:rsidR="007974E1" w:rsidRPr="008942C2" w:rsidRDefault="007974E1" w:rsidP="00B06097">
            <w:pPr>
              <w:pStyle w:val="BodyText"/>
              <w:ind w:left="0"/>
              <w:jc w:val="center"/>
              <w:rPr>
                <w:szCs w:val="20"/>
              </w:rPr>
            </w:pPr>
            <w:r>
              <w:rPr>
                <w:szCs w:val="20"/>
              </w:rPr>
              <w:t>10</w:t>
            </w:r>
          </w:p>
        </w:tc>
      </w:tr>
      <w:tr w:rsidR="007974E1" w:rsidRPr="008942C2" w14:paraId="0EAFEE13" w14:textId="77777777" w:rsidTr="00B21162">
        <w:tc>
          <w:tcPr>
            <w:tcW w:w="1502" w:type="dxa"/>
            <w:shd w:val="clear" w:color="auto" w:fill="auto"/>
          </w:tcPr>
          <w:p w14:paraId="2907FCD0" w14:textId="48E80AB4" w:rsidR="007974E1" w:rsidRPr="008942C2" w:rsidRDefault="007974E1" w:rsidP="00B06097">
            <w:pPr>
              <w:pStyle w:val="BodyText"/>
              <w:ind w:left="0"/>
              <w:jc w:val="center"/>
              <w:rPr>
                <w:szCs w:val="20"/>
              </w:rPr>
            </w:pPr>
            <w:r>
              <w:rPr>
                <w:szCs w:val="20"/>
              </w:rPr>
              <w:t>3.1.2</w:t>
            </w:r>
          </w:p>
        </w:tc>
        <w:tc>
          <w:tcPr>
            <w:tcW w:w="7318" w:type="dxa"/>
            <w:shd w:val="clear" w:color="auto" w:fill="auto"/>
          </w:tcPr>
          <w:p w14:paraId="327A7049" w14:textId="7295021F" w:rsidR="007974E1" w:rsidRPr="008942C2" w:rsidRDefault="0009782E" w:rsidP="0009782E">
            <w:pPr>
              <w:pStyle w:val="BodyText"/>
              <w:ind w:left="0"/>
              <w:rPr>
                <w:szCs w:val="20"/>
              </w:rPr>
            </w:pPr>
            <w:r>
              <w:rPr>
                <w:szCs w:val="20"/>
              </w:rPr>
              <w:t>System Architecture Views</w:t>
            </w:r>
          </w:p>
        </w:tc>
        <w:tc>
          <w:tcPr>
            <w:tcW w:w="998" w:type="dxa"/>
            <w:shd w:val="clear" w:color="auto" w:fill="auto"/>
          </w:tcPr>
          <w:p w14:paraId="1E326741" w14:textId="4C18DD1E" w:rsidR="007974E1" w:rsidRPr="008942C2" w:rsidRDefault="007974E1" w:rsidP="00B06097">
            <w:pPr>
              <w:pStyle w:val="BodyText"/>
              <w:ind w:left="0"/>
              <w:jc w:val="center"/>
              <w:rPr>
                <w:szCs w:val="20"/>
              </w:rPr>
            </w:pPr>
            <w:r>
              <w:rPr>
                <w:szCs w:val="20"/>
              </w:rPr>
              <w:t>10</w:t>
            </w:r>
          </w:p>
        </w:tc>
      </w:tr>
      <w:tr w:rsidR="007974E1" w:rsidRPr="008942C2" w14:paraId="3ED0564C" w14:textId="77777777" w:rsidTr="00B21162">
        <w:tc>
          <w:tcPr>
            <w:tcW w:w="1502" w:type="dxa"/>
            <w:shd w:val="clear" w:color="auto" w:fill="auto"/>
          </w:tcPr>
          <w:p w14:paraId="59563D6B" w14:textId="3B291826" w:rsidR="007974E1" w:rsidRPr="008942C2" w:rsidRDefault="007974E1" w:rsidP="00B06097">
            <w:pPr>
              <w:pStyle w:val="BodyText"/>
              <w:ind w:left="0"/>
              <w:jc w:val="center"/>
              <w:rPr>
                <w:szCs w:val="20"/>
              </w:rPr>
            </w:pPr>
            <w:r>
              <w:rPr>
                <w:szCs w:val="20"/>
              </w:rPr>
              <w:t>3.2.1.1</w:t>
            </w:r>
          </w:p>
        </w:tc>
        <w:tc>
          <w:tcPr>
            <w:tcW w:w="7318" w:type="dxa"/>
            <w:shd w:val="clear" w:color="auto" w:fill="auto"/>
          </w:tcPr>
          <w:p w14:paraId="5C7F1BA9" w14:textId="020213A5" w:rsidR="007974E1" w:rsidRPr="008942C2" w:rsidRDefault="007974E1" w:rsidP="00BD236A">
            <w:pPr>
              <w:pStyle w:val="BodyText"/>
              <w:ind w:left="0"/>
              <w:rPr>
                <w:szCs w:val="20"/>
              </w:rPr>
            </w:pPr>
            <w:r>
              <w:rPr>
                <w:szCs w:val="20"/>
              </w:rPr>
              <w:t>Drop Down Module</w:t>
            </w:r>
          </w:p>
        </w:tc>
        <w:tc>
          <w:tcPr>
            <w:tcW w:w="998" w:type="dxa"/>
            <w:shd w:val="clear" w:color="auto" w:fill="auto"/>
          </w:tcPr>
          <w:p w14:paraId="1354FF3C" w14:textId="7C9A88E1" w:rsidR="007974E1" w:rsidRPr="008942C2" w:rsidRDefault="007974E1" w:rsidP="00B06097">
            <w:pPr>
              <w:pStyle w:val="BodyText"/>
              <w:ind w:left="0"/>
              <w:jc w:val="center"/>
              <w:rPr>
                <w:szCs w:val="20"/>
              </w:rPr>
            </w:pPr>
            <w:r>
              <w:rPr>
                <w:szCs w:val="20"/>
              </w:rPr>
              <w:t>11</w:t>
            </w:r>
          </w:p>
        </w:tc>
      </w:tr>
      <w:tr w:rsidR="007974E1" w:rsidRPr="008942C2" w14:paraId="1BBD0027" w14:textId="77777777" w:rsidTr="00B21162">
        <w:tc>
          <w:tcPr>
            <w:tcW w:w="1502" w:type="dxa"/>
            <w:shd w:val="clear" w:color="auto" w:fill="auto"/>
          </w:tcPr>
          <w:p w14:paraId="7D2B7899" w14:textId="67607279" w:rsidR="007974E1" w:rsidRPr="008942C2" w:rsidRDefault="007974E1" w:rsidP="00B06097">
            <w:pPr>
              <w:pStyle w:val="BodyText"/>
              <w:ind w:left="0"/>
              <w:jc w:val="center"/>
              <w:rPr>
                <w:szCs w:val="20"/>
              </w:rPr>
            </w:pPr>
            <w:r>
              <w:rPr>
                <w:szCs w:val="20"/>
              </w:rPr>
              <w:t>3.2.1.2</w:t>
            </w:r>
          </w:p>
        </w:tc>
        <w:tc>
          <w:tcPr>
            <w:tcW w:w="7318" w:type="dxa"/>
            <w:shd w:val="clear" w:color="auto" w:fill="auto"/>
          </w:tcPr>
          <w:p w14:paraId="07BE8FC1" w14:textId="02B85C0A" w:rsidR="007974E1" w:rsidRPr="008942C2" w:rsidRDefault="007974E1" w:rsidP="00BD236A">
            <w:pPr>
              <w:pStyle w:val="BodyText"/>
              <w:ind w:left="0"/>
              <w:rPr>
                <w:szCs w:val="20"/>
              </w:rPr>
            </w:pPr>
            <w:r>
              <w:rPr>
                <w:szCs w:val="20"/>
              </w:rPr>
              <w:t>Real Time Module</w:t>
            </w:r>
          </w:p>
        </w:tc>
        <w:tc>
          <w:tcPr>
            <w:tcW w:w="998" w:type="dxa"/>
            <w:shd w:val="clear" w:color="auto" w:fill="auto"/>
          </w:tcPr>
          <w:p w14:paraId="349D907E" w14:textId="4EB12B0E" w:rsidR="007974E1" w:rsidRPr="008942C2" w:rsidRDefault="007974E1" w:rsidP="00B06097">
            <w:pPr>
              <w:pStyle w:val="BodyText"/>
              <w:ind w:left="0"/>
              <w:jc w:val="center"/>
              <w:rPr>
                <w:szCs w:val="20"/>
              </w:rPr>
            </w:pPr>
            <w:r>
              <w:rPr>
                <w:szCs w:val="20"/>
              </w:rPr>
              <w:t>11</w:t>
            </w:r>
          </w:p>
        </w:tc>
      </w:tr>
      <w:tr w:rsidR="007974E1" w:rsidRPr="008942C2" w14:paraId="05C72BA5" w14:textId="77777777" w:rsidTr="00B21162">
        <w:tc>
          <w:tcPr>
            <w:tcW w:w="1502" w:type="dxa"/>
            <w:shd w:val="clear" w:color="auto" w:fill="auto"/>
          </w:tcPr>
          <w:p w14:paraId="15938A35" w14:textId="44D04944" w:rsidR="007974E1" w:rsidRPr="008942C2" w:rsidRDefault="007974E1" w:rsidP="00B06097">
            <w:pPr>
              <w:pStyle w:val="BodyText"/>
              <w:ind w:left="0"/>
              <w:jc w:val="center"/>
              <w:rPr>
                <w:szCs w:val="20"/>
              </w:rPr>
            </w:pPr>
            <w:r>
              <w:rPr>
                <w:szCs w:val="20"/>
              </w:rPr>
              <w:t>3.2.1.3</w:t>
            </w:r>
          </w:p>
        </w:tc>
        <w:tc>
          <w:tcPr>
            <w:tcW w:w="7318" w:type="dxa"/>
            <w:shd w:val="clear" w:color="auto" w:fill="auto"/>
          </w:tcPr>
          <w:p w14:paraId="5829D26B" w14:textId="429A6A11" w:rsidR="007974E1" w:rsidRPr="008942C2" w:rsidRDefault="007974E1" w:rsidP="00BD236A">
            <w:pPr>
              <w:pStyle w:val="BodyText"/>
              <w:ind w:left="0"/>
              <w:rPr>
                <w:szCs w:val="20"/>
              </w:rPr>
            </w:pPr>
            <w:r>
              <w:rPr>
                <w:szCs w:val="20"/>
              </w:rPr>
              <w:t>Load Data Module</w:t>
            </w:r>
          </w:p>
        </w:tc>
        <w:tc>
          <w:tcPr>
            <w:tcW w:w="998" w:type="dxa"/>
            <w:shd w:val="clear" w:color="auto" w:fill="auto"/>
          </w:tcPr>
          <w:p w14:paraId="577A316E" w14:textId="4A9DD91F" w:rsidR="007974E1" w:rsidRPr="008942C2" w:rsidRDefault="007974E1" w:rsidP="00B06097">
            <w:pPr>
              <w:pStyle w:val="BodyText"/>
              <w:ind w:left="0"/>
              <w:jc w:val="center"/>
              <w:rPr>
                <w:szCs w:val="20"/>
              </w:rPr>
            </w:pPr>
            <w:r>
              <w:rPr>
                <w:szCs w:val="20"/>
              </w:rPr>
              <w:t>12</w:t>
            </w:r>
          </w:p>
        </w:tc>
      </w:tr>
      <w:tr w:rsidR="007974E1" w:rsidRPr="008942C2" w14:paraId="1DF50DBF" w14:textId="77777777" w:rsidTr="00B21162">
        <w:tc>
          <w:tcPr>
            <w:tcW w:w="1502" w:type="dxa"/>
            <w:shd w:val="clear" w:color="auto" w:fill="auto"/>
          </w:tcPr>
          <w:p w14:paraId="13DD7C71" w14:textId="5E692207" w:rsidR="007974E1" w:rsidRPr="008942C2" w:rsidRDefault="007974E1" w:rsidP="00B06097">
            <w:pPr>
              <w:pStyle w:val="BodyText"/>
              <w:ind w:left="0"/>
              <w:jc w:val="center"/>
              <w:rPr>
                <w:szCs w:val="20"/>
              </w:rPr>
            </w:pPr>
            <w:r>
              <w:rPr>
                <w:szCs w:val="20"/>
              </w:rPr>
              <w:t>3.2.1.4</w:t>
            </w:r>
          </w:p>
        </w:tc>
        <w:tc>
          <w:tcPr>
            <w:tcW w:w="7318" w:type="dxa"/>
            <w:shd w:val="clear" w:color="auto" w:fill="auto"/>
          </w:tcPr>
          <w:p w14:paraId="32FBCA07" w14:textId="72395500" w:rsidR="007974E1" w:rsidRPr="008942C2" w:rsidRDefault="007974E1" w:rsidP="00BD236A">
            <w:pPr>
              <w:pStyle w:val="BodyText"/>
              <w:ind w:left="0"/>
              <w:rPr>
                <w:szCs w:val="20"/>
              </w:rPr>
            </w:pPr>
            <w:r>
              <w:rPr>
                <w:szCs w:val="20"/>
              </w:rPr>
              <w:t>Compass Module</w:t>
            </w:r>
          </w:p>
        </w:tc>
        <w:tc>
          <w:tcPr>
            <w:tcW w:w="998" w:type="dxa"/>
            <w:shd w:val="clear" w:color="auto" w:fill="auto"/>
          </w:tcPr>
          <w:p w14:paraId="00823342" w14:textId="0DEBEC52" w:rsidR="007974E1" w:rsidRPr="008942C2" w:rsidRDefault="007974E1" w:rsidP="00B06097">
            <w:pPr>
              <w:pStyle w:val="BodyText"/>
              <w:ind w:left="0"/>
              <w:jc w:val="center"/>
              <w:rPr>
                <w:szCs w:val="20"/>
              </w:rPr>
            </w:pPr>
            <w:r>
              <w:rPr>
                <w:szCs w:val="20"/>
              </w:rPr>
              <w:t>12</w:t>
            </w:r>
          </w:p>
        </w:tc>
      </w:tr>
      <w:tr w:rsidR="007974E1" w:rsidRPr="008942C2" w14:paraId="7E7494DD" w14:textId="77777777" w:rsidTr="00B21162">
        <w:tc>
          <w:tcPr>
            <w:tcW w:w="1502" w:type="dxa"/>
            <w:shd w:val="clear" w:color="auto" w:fill="auto"/>
          </w:tcPr>
          <w:p w14:paraId="24CFF099" w14:textId="2ED762CF" w:rsidR="007974E1" w:rsidRDefault="007974E1" w:rsidP="00B06097">
            <w:pPr>
              <w:pStyle w:val="BodyText"/>
              <w:ind w:left="0"/>
              <w:jc w:val="center"/>
              <w:rPr>
                <w:szCs w:val="20"/>
              </w:rPr>
            </w:pPr>
            <w:r>
              <w:rPr>
                <w:szCs w:val="20"/>
              </w:rPr>
              <w:t>3.2.3.1</w:t>
            </w:r>
          </w:p>
        </w:tc>
        <w:tc>
          <w:tcPr>
            <w:tcW w:w="7318" w:type="dxa"/>
            <w:shd w:val="clear" w:color="auto" w:fill="auto"/>
          </w:tcPr>
          <w:p w14:paraId="584DE836" w14:textId="34A99CAE" w:rsidR="007974E1" w:rsidRDefault="007974E1" w:rsidP="00BD236A">
            <w:pPr>
              <w:pStyle w:val="BodyText"/>
              <w:ind w:left="0"/>
              <w:rPr>
                <w:szCs w:val="20"/>
              </w:rPr>
            </w:pPr>
            <w:r>
              <w:rPr>
                <w:szCs w:val="20"/>
              </w:rPr>
              <w:t>Drop Down Class Diagram</w:t>
            </w:r>
          </w:p>
        </w:tc>
        <w:tc>
          <w:tcPr>
            <w:tcW w:w="998" w:type="dxa"/>
            <w:shd w:val="clear" w:color="auto" w:fill="auto"/>
          </w:tcPr>
          <w:p w14:paraId="3FD23629" w14:textId="55A58ED8" w:rsidR="007974E1" w:rsidRDefault="007974E1" w:rsidP="00B06097">
            <w:pPr>
              <w:pStyle w:val="BodyText"/>
              <w:ind w:left="0"/>
              <w:jc w:val="center"/>
              <w:rPr>
                <w:szCs w:val="20"/>
              </w:rPr>
            </w:pPr>
            <w:r>
              <w:rPr>
                <w:szCs w:val="20"/>
              </w:rPr>
              <w:t>13</w:t>
            </w:r>
          </w:p>
        </w:tc>
      </w:tr>
      <w:tr w:rsidR="007974E1" w:rsidRPr="008942C2" w14:paraId="1FFB35AB" w14:textId="77777777" w:rsidTr="00B21162">
        <w:tc>
          <w:tcPr>
            <w:tcW w:w="1502" w:type="dxa"/>
            <w:shd w:val="clear" w:color="auto" w:fill="auto"/>
          </w:tcPr>
          <w:p w14:paraId="6D2B2684" w14:textId="793412FE" w:rsidR="007974E1" w:rsidRPr="007974E1" w:rsidRDefault="007974E1" w:rsidP="00B06097">
            <w:pPr>
              <w:pStyle w:val="BodyText"/>
              <w:ind w:left="0"/>
              <w:jc w:val="center"/>
              <w:rPr>
                <w:szCs w:val="20"/>
              </w:rPr>
            </w:pPr>
            <w:r w:rsidRPr="007974E1">
              <w:t>3.2.3.2</w:t>
            </w:r>
          </w:p>
        </w:tc>
        <w:tc>
          <w:tcPr>
            <w:tcW w:w="7318" w:type="dxa"/>
            <w:shd w:val="clear" w:color="auto" w:fill="auto"/>
          </w:tcPr>
          <w:p w14:paraId="2B718A3E" w14:textId="3B4FA32F" w:rsidR="007974E1" w:rsidRPr="007974E1" w:rsidRDefault="007974E1" w:rsidP="00BD236A">
            <w:pPr>
              <w:pStyle w:val="BodyText"/>
              <w:ind w:left="0"/>
              <w:rPr>
                <w:szCs w:val="20"/>
              </w:rPr>
            </w:pPr>
            <w:r w:rsidRPr="007974E1">
              <w:t>Real Time Class Diagram</w:t>
            </w:r>
          </w:p>
        </w:tc>
        <w:tc>
          <w:tcPr>
            <w:tcW w:w="998" w:type="dxa"/>
            <w:shd w:val="clear" w:color="auto" w:fill="auto"/>
          </w:tcPr>
          <w:p w14:paraId="3DD142C4" w14:textId="1B3500B0" w:rsidR="007974E1" w:rsidRDefault="007974E1" w:rsidP="00B06097">
            <w:pPr>
              <w:pStyle w:val="BodyText"/>
              <w:ind w:left="0"/>
              <w:jc w:val="center"/>
              <w:rPr>
                <w:szCs w:val="20"/>
              </w:rPr>
            </w:pPr>
            <w:r>
              <w:rPr>
                <w:szCs w:val="20"/>
              </w:rPr>
              <w:t>14</w:t>
            </w:r>
          </w:p>
        </w:tc>
      </w:tr>
      <w:tr w:rsidR="007974E1" w:rsidRPr="008942C2" w14:paraId="1DDEE357" w14:textId="77777777" w:rsidTr="00B21162">
        <w:tc>
          <w:tcPr>
            <w:tcW w:w="1502" w:type="dxa"/>
            <w:shd w:val="clear" w:color="auto" w:fill="auto"/>
          </w:tcPr>
          <w:p w14:paraId="5A908269" w14:textId="29948649" w:rsidR="007974E1" w:rsidRPr="007974E1" w:rsidRDefault="007974E1" w:rsidP="00B06097">
            <w:pPr>
              <w:pStyle w:val="BodyText"/>
              <w:ind w:left="0"/>
              <w:jc w:val="center"/>
              <w:rPr>
                <w:szCs w:val="20"/>
              </w:rPr>
            </w:pPr>
            <w:r w:rsidRPr="007974E1">
              <w:t>3.2.3.3</w:t>
            </w:r>
          </w:p>
        </w:tc>
        <w:tc>
          <w:tcPr>
            <w:tcW w:w="7318" w:type="dxa"/>
            <w:shd w:val="clear" w:color="auto" w:fill="auto"/>
          </w:tcPr>
          <w:p w14:paraId="74E7E4D0" w14:textId="519DB0CD" w:rsidR="007974E1" w:rsidRPr="007974E1" w:rsidRDefault="007974E1" w:rsidP="00BD236A">
            <w:pPr>
              <w:pStyle w:val="BodyText"/>
              <w:ind w:left="0"/>
            </w:pPr>
            <w:r w:rsidRPr="007974E1">
              <w:t>Load Data Class Diagram</w:t>
            </w:r>
          </w:p>
        </w:tc>
        <w:tc>
          <w:tcPr>
            <w:tcW w:w="998" w:type="dxa"/>
            <w:shd w:val="clear" w:color="auto" w:fill="auto"/>
          </w:tcPr>
          <w:p w14:paraId="7F41E443" w14:textId="3DE7D9E4" w:rsidR="007974E1" w:rsidRDefault="007974E1" w:rsidP="00B06097">
            <w:pPr>
              <w:pStyle w:val="BodyText"/>
              <w:ind w:left="0"/>
              <w:jc w:val="center"/>
              <w:rPr>
                <w:szCs w:val="20"/>
              </w:rPr>
            </w:pPr>
            <w:r>
              <w:rPr>
                <w:szCs w:val="20"/>
              </w:rPr>
              <w:t>14</w:t>
            </w:r>
          </w:p>
        </w:tc>
      </w:tr>
      <w:tr w:rsidR="007974E1" w:rsidRPr="008942C2" w14:paraId="2B7683C6" w14:textId="77777777" w:rsidTr="00B21162">
        <w:tc>
          <w:tcPr>
            <w:tcW w:w="1502" w:type="dxa"/>
            <w:shd w:val="clear" w:color="auto" w:fill="auto"/>
          </w:tcPr>
          <w:p w14:paraId="76D970E2" w14:textId="70B51286" w:rsidR="007974E1" w:rsidRPr="007974E1" w:rsidRDefault="007974E1" w:rsidP="00B06097">
            <w:pPr>
              <w:pStyle w:val="BodyText"/>
              <w:ind w:left="0"/>
              <w:jc w:val="center"/>
            </w:pPr>
            <w:r w:rsidRPr="007974E1">
              <w:t>3.2.3.4</w:t>
            </w:r>
          </w:p>
        </w:tc>
        <w:tc>
          <w:tcPr>
            <w:tcW w:w="7318" w:type="dxa"/>
            <w:shd w:val="clear" w:color="auto" w:fill="auto"/>
          </w:tcPr>
          <w:p w14:paraId="0ECC980C" w14:textId="6D948B19" w:rsidR="007974E1" w:rsidRPr="007974E1" w:rsidRDefault="007974E1" w:rsidP="00BD236A">
            <w:pPr>
              <w:pStyle w:val="BodyText"/>
              <w:ind w:left="0"/>
            </w:pPr>
            <w:r w:rsidRPr="007974E1">
              <w:t>Compass Class Diagram</w:t>
            </w:r>
          </w:p>
        </w:tc>
        <w:tc>
          <w:tcPr>
            <w:tcW w:w="998" w:type="dxa"/>
            <w:shd w:val="clear" w:color="auto" w:fill="auto"/>
          </w:tcPr>
          <w:p w14:paraId="59F1C745" w14:textId="54D5D321" w:rsidR="007974E1" w:rsidRDefault="007974E1" w:rsidP="00B06097">
            <w:pPr>
              <w:pStyle w:val="BodyText"/>
              <w:ind w:left="0"/>
              <w:jc w:val="center"/>
              <w:rPr>
                <w:szCs w:val="20"/>
              </w:rPr>
            </w:pPr>
            <w:r>
              <w:rPr>
                <w:szCs w:val="20"/>
              </w:rPr>
              <w:t>15</w:t>
            </w:r>
          </w:p>
        </w:tc>
      </w:tr>
      <w:tr w:rsidR="007974E1" w:rsidRPr="008942C2" w14:paraId="7BBCA428" w14:textId="77777777" w:rsidTr="00B21162">
        <w:tc>
          <w:tcPr>
            <w:tcW w:w="1502" w:type="dxa"/>
            <w:shd w:val="clear" w:color="auto" w:fill="auto"/>
          </w:tcPr>
          <w:p w14:paraId="2C45078E" w14:textId="674D560F" w:rsidR="007974E1" w:rsidRPr="007974E1" w:rsidRDefault="007974E1" w:rsidP="00B06097">
            <w:pPr>
              <w:pStyle w:val="BodyText"/>
              <w:ind w:left="0"/>
              <w:jc w:val="center"/>
            </w:pPr>
            <w:r w:rsidRPr="007974E1">
              <w:t>4.1.1</w:t>
            </w:r>
          </w:p>
        </w:tc>
        <w:tc>
          <w:tcPr>
            <w:tcW w:w="7318" w:type="dxa"/>
            <w:shd w:val="clear" w:color="auto" w:fill="auto"/>
          </w:tcPr>
          <w:p w14:paraId="6F3F9E56" w14:textId="4715A530" w:rsidR="007974E1" w:rsidRPr="007974E1" w:rsidRDefault="007974E1" w:rsidP="00B3799D">
            <w:pPr>
              <w:pStyle w:val="BodyText"/>
              <w:ind w:left="0"/>
            </w:pPr>
            <w:r w:rsidRPr="007974E1">
              <w:t>Earthquake Data Class</w:t>
            </w:r>
          </w:p>
        </w:tc>
        <w:tc>
          <w:tcPr>
            <w:tcW w:w="998" w:type="dxa"/>
            <w:shd w:val="clear" w:color="auto" w:fill="auto"/>
          </w:tcPr>
          <w:p w14:paraId="76AA3B94" w14:textId="5235716D" w:rsidR="007974E1" w:rsidRDefault="007974E1" w:rsidP="00B06097">
            <w:pPr>
              <w:pStyle w:val="BodyText"/>
              <w:ind w:left="0"/>
              <w:jc w:val="center"/>
              <w:rPr>
                <w:szCs w:val="20"/>
              </w:rPr>
            </w:pPr>
            <w:r>
              <w:rPr>
                <w:szCs w:val="20"/>
              </w:rPr>
              <w:t>16</w:t>
            </w:r>
          </w:p>
        </w:tc>
      </w:tr>
      <w:tr w:rsidR="007974E1" w:rsidRPr="008942C2" w14:paraId="3DCD5433" w14:textId="77777777" w:rsidTr="00B21162">
        <w:tc>
          <w:tcPr>
            <w:tcW w:w="1502" w:type="dxa"/>
            <w:shd w:val="clear" w:color="auto" w:fill="auto"/>
          </w:tcPr>
          <w:p w14:paraId="3A10B38B" w14:textId="504AC9E6" w:rsidR="007974E1" w:rsidRPr="00BD236A" w:rsidRDefault="007974E1" w:rsidP="00B06097">
            <w:pPr>
              <w:pStyle w:val="BodyText"/>
              <w:ind w:left="0"/>
              <w:jc w:val="center"/>
            </w:pPr>
            <w:r w:rsidRPr="00BD236A">
              <w:t>5.1.1</w:t>
            </w:r>
          </w:p>
        </w:tc>
        <w:tc>
          <w:tcPr>
            <w:tcW w:w="7318" w:type="dxa"/>
            <w:shd w:val="clear" w:color="auto" w:fill="auto"/>
          </w:tcPr>
          <w:p w14:paraId="2DC49EDC" w14:textId="48AC1615" w:rsidR="007974E1" w:rsidRPr="00BD236A" w:rsidRDefault="007974E1" w:rsidP="00B3799D">
            <w:pPr>
              <w:pStyle w:val="BodyText"/>
              <w:ind w:left="0"/>
            </w:pPr>
            <w:r w:rsidRPr="00BD236A">
              <w:t>Drop Down Sequence Diagram</w:t>
            </w:r>
          </w:p>
        </w:tc>
        <w:tc>
          <w:tcPr>
            <w:tcW w:w="998" w:type="dxa"/>
            <w:shd w:val="clear" w:color="auto" w:fill="auto"/>
          </w:tcPr>
          <w:p w14:paraId="6B0F1CB6" w14:textId="53F5E3D8" w:rsidR="007974E1" w:rsidRDefault="007974E1" w:rsidP="00B06097">
            <w:pPr>
              <w:pStyle w:val="BodyText"/>
              <w:ind w:left="0"/>
              <w:jc w:val="center"/>
              <w:rPr>
                <w:szCs w:val="20"/>
              </w:rPr>
            </w:pPr>
            <w:r>
              <w:rPr>
                <w:szCs w:val="20"/>
              </w:rPr>
              <w:t>17</w:t>
            </w:r>
          </w:p>
        </w:tc>
      </w:tr>
      <w:tr w:rsidR="007974E1" w:rsidRPr="008942C2" w14:paraId="51C5669B" w14:textId="77777777" w:rsidTr="00B21162">
        <w:tc>
          <w:tcPr>
            <w:tcW w:w="1502" w:type="dxa"/>
            <w:shd w:val="clear" w:color="auto" w:fill="auto"/>
          </w:tcPr>
          <w:p w14:paraId="11DAD96B" w14:textId="56A575E2" w:rsidR="007974E1" w:rsidRPr="00BD236A" w:rsidRDefault="007974E1" w:rsidP="00B06097">
            <w:pPr>
              <w:pStyle w:val="BodyText"/>
              <w:ind w:left="0"/>
              <w:jc w:val="center"/>
            </w:pPr>
            <w:r w:rsidRPr="00BD236A">
              <w:t>5.1.2</w:t>
            </w:r>
          </w:p>
        </w:tc>
        <w:tc>
          <w:tcPr>
            <w:tcW w:w="7318" w:type="dxa"/>
            <w:shd w:val="clear" w:color="auto" w:fill="auto"/>
          </w:tcPr>
          <w:p w14:paraId="13D3867C" w14:textId="3974F345" w:rsidR="007974E1" w:rsidRPr="00BD236A" w:rsidRDefault="007974E1" w:rsidP="00B3799D">
            <w:pPr>
              <w:pStyle w:val="BodyText"/>
              <w:ind w:left="0"/>
            </w:pPr>
            <w:r w:rsidRPr="00BD236A">
              <w:t>Compass Sequence Diagram</w:t>
            </w:r>
          </w:p>
        </w:tc>
        <w:tc>
          <w:tcPr>
            <w:tcW w:w="998" w:type="dxa"/>
            <w:shd w:val="clear" w:color="auto" w:fill="auto"/>
          </w:tcPr>
          <w:p w14:paraId="34DB07C2" w14:textId="63F0CEFB" w:rsidR="007974E1" w:rsidRDefault="007974E1" w:rsidP="00B06097">
            <w:pPr>
              <w:pStyle w:val="BodyText"/>
              <w:ind w:left="0"/>
              <w:jc w:val="center"/>
              <w:rPr>
                <w:szCs w:val="20"/>
              </w:rPr>
            </w:pPr>
            <w:r>
              <w:rPr>
                <w:szCs w:val="20"/>
              </w:rPr>
              <w:t>17</w:t>
            </w:r>
          </w:p>
        </w:tc>
      </w:tr>
      <w:tr w:rsidR="007974E1" w:rsidRPr="008942C2" w14:paraId="17DDB65F" w14:textId="77777777" w:rsidTr="00B21162">
        <w:tc>
          <w:tcPr>
            <w:tcW w:w="1502" w:type="dxa"/>
            <w:shd w:val="clear" w:color="auto" w:fill="auto"/>
          </w:tcPr>
          <w:p w14:paraId="2A936E55" w14:textId="41B1E0B3" w:rsidR="007974E1" w:rsidRPr="00BD236A" w:rsidRDefault="007974E1" w:rsidP="00B06097">
            <w:pPr>
              <w:pStyle w:val="BodyText"/>
              <w:ind w:left="0"/>
              <w:jc w:val="center"/>
            </w:pPr>
            <w:r w:rsidRPr="00BD236A">
              <w:t>5.1.3</w:t>
            </w:r>
          </w:p>
        </w:tc>
        <w:tc>
          <w:tcPr>
            <w:tcW w:w="7318" w:type="dxa"/>
            <w:shd w:val="clear" w:color="auto" w:fill="auto"/>
          </w:tcPr>
          <w:p w14:paraId="74FC8AB1" w14:textId="2DC38AD5" w:rsidR="007974E1" w:rsidRPr="00BD236A" w:rsidRDefault="007974E1" w:rsidP="00B3799D">
            <w:pPr>
              <w:pStyle w:val="BodyText"/>
              <w:ind w:left="0"/>
            </w:pPr>
            <w:r w:rsidRPr="00BD236A">
              <w:t>Load Data Sequence Diagram</w:t>
            </w:r>
          </w:p>
        </w:tc>
        <w:tc>
          <w:tcPr>
            <w:tcW w:w="998" w:type="dxa"/>
            <w:shd w:val="clear" w:color="auto" w:fill="auto"/>
          </w:tcPr>
          <w:p w14:paraId="1761A403" w14:textId="5806EEEE" w:rsidR="007974E1" w:rsidRDefault="007974E1" w:rsidP="00B06097">
            <w:pPr>
              <w:pStyle w:val="BodyText"/>
              <w:ind w:left="0"/>
              <w:jc w:val="center"/>
              <w:rPr>
                <w:szCs w:val="20"/>
              </w:rPr>
            </w:pPr>
            <w:r>
              <w:rPr>
                <w:szCs w:val="20"/>
              </w:rPr>
              <w:t>18</w:t>
            </w:r>
          </w:p>
        </w:tc>
      </w:tr>
      <w:tr w:rsidR="007974E1" w:rsidRPr="008942C2" w14:paraId="4564836D" w14:textId="77777777" w:rsidTr="00B21162">
        <w:tc>
          <w:tcPr>
            <w:tcW w:w="1502" w:type="dxa"/>
            <w:shd w:val="clear" w:color="auto" w:fill="auto"/>
          </w:tcPr>
          <w:p w14:paraId="3BD857B2" w14:textId="73FFB9D7" w:rsidR="007974E1" w:rsidRPr="00BD236A" w:rsidRDefault="007974E1" w:rsidP="00B06097">
            <w:pPr>
              <w:pStyle w:val="BodyText"/>
              <w:ind w:left="0"/>
              <w:jc w:val="center"/>
            </w:pPr>
            <w:r w:rsidRPr="00BD236A">
              <w:t>5.1.4</w:t>
            </w:r>
          </w:p>
        </w:tc>
        <w:tc>
          <w:tcPr>
            <w:tcW w:w="7318" w:type="dxa"/>
            <w:shd w:val="clear" w:color="auto" w:fill="auto"/>
          </w:tcPr>
          <w:p w14:paraId="75A90EEB" w14:textId="47787A7C" w:rsidR="007974E1" w:rsidRPr="00BD236A" w:rsidRDefault="007974E1" w:rsidP="00B3799D">
            <w:pPr>
              <w:pStyle w:val="BodyText"/>
              <w:ind w:left="0"/>
            </w:pPr>
            <w:r w:rsidRPr="00BD236A">
              <w:t>Real Time Class Diagram – Initialization</w:t>
            </w:r>
          </w:p>
        </w:tc>
        <w:tc>
          <w:tcPr>
            <w:tcW w:w="998" w:type="dxa"/>
            <w:shd w:val="clear" w:color="auto" w:fill="auto"/>
          </w:tcPr>
          <w:p w14:paraId="71AE439B" w14:textId="7BE4943D" w:rsidR="007974E1" w:rsidRDefault="007974E1" w:rsidP="00B06097">
            <w:pPr>
              <w:pStyle w:val="BodyText"/>
              <w:ind w:left="0"/>
              <w:jc w:val="center"/>
              <w:rPr>
                <w:szCs w:val="20"/>
              </w:rPr>
            </w:pPr>
            <w:r>
              <w:rPr>
                <w:szCs w:val="20"/>
              </w:rPr>
              <w:t>18</w:t>
            </w:r>
          </w:p>
        </w:tc>
      </w:tr>
      <w:tr w:rsidR="007974E1" w:rsidRPr="008942C2" w14:paraId="04FAFDAA" w14:textId="77777777" w:rsidTr="00B21162">
        <w:tc>
          <w:tcPr>
            <w:tcW w:w="1502" w:type="dxa"/>
            <w:shd w:val="clear" w:color="auto" w:fill="auto"/>
          </w:tcPr>
          <w:p w14:paraId="0E1ACF48" w14:textId="300523A9" w:rsidR="007974E1" w:rsidRPr="00BD236A" w:rsidRDefault="00BD236A" w:rsidP="00B06097">
            <w:pPr>
              <w:pStyle w:val="BodyText"/>
              <w:ind w:left="0"/>
              <w:jc w:val="center"/>
            </w:pPr>
            <w:r w:rsidRPr="00BD236A">
              <w:t>5.1.5</w:t>
            </w:r>
          </w:p>
        </w:tc>
        <w:tc>
          <w:tcPr>
            <w:tcW w:w="7318" w:type="dxa"/>
            <w:shd w:val="clear" w:color="auto" w:fill="auto"/>
          </w:tcPr>
          <w:p w14:paraId="358EA8B1" w14:textId="5E063AA8" w:rsidR="007974E1" w:rsidRPr="00BD236A" w:rsidRDefault="007974E1" w:rsidP="00B3799D">
            <w:pPr>
              <w:pStyle w:val="BodyText"/>
              <w:ind w:left="0"/>
            </w:pPr>
            <w:r w:rsidRPr="00BD236A">
              <w:t>Real Time Sequence Diagram – Continuation of Initialization</w:t>
            </w:r>
          </w:p>
        </w:tc>
        <w:tc>
          <w:tcPr>
            <w:tcW w:w="998" w:type="dxa"/>
            <w:shd w:val="clear" w:color="auto" w:fill="auto"/>
          </w:tcPr>
          <w:p w14:paraId="3CEA563C" w14:textId="49DF4AA3" w:rsidR="007974E1" w:rsidRDefault="007974E1" w:rsidP="00B06097">
            <w:pPr>
              <w:pStyle w:val="BodyText"/>
              <w:ind w:left="0"/>
              <w:jc w:val="center"/>
              <w:rPr>
                <w:szCs w:val="20"/>
              </w:rPr>
            </w:pPr>
            <w:r>
              <w:rPr>
                <w:szCs w:val="20"/>
              </w:rPr>
              <w:t>20</w:t>
            </w:r>
          </w:p>
        </w:tc>
      </w:tr>
      <w:tr w:rsidR="007974E1" w:rsidRPr="008942C2" w14:paraId="5B5326A1" w14:textId="77777777" w:rsidTr="00B21162">
        <w:tc>
          <w:tcPr>
            <w:tcW w:w="1502" w:type="dxa"/>
            <w:shd w:val="clear" w:color="auto" w:fill="auto"/>
          </w:tcPr>
          <w:p w14:paraId="00D236D5" w14:textId="0F587AE5" w:rsidR="007974E1" w:rsidRPr="00BD236A" w:rsidRDefault="00BD236A" w:rsidP="00B06097">
            <w:pPr>
              <w:pStyle w:val="BodyText"/>
              <w:ind w:left="0"/>
              <w:jc w:val="center"/>
            </w:pPr>
            <w:r w:rsidRPr="00BD236A">
              <w:t>5.1.6</w:t>
            </w:r>
          </w:p>
        </w:tc>
        <w:tc>
          <w:tcPr>
            <w:tcW w:w="7318" w:type="dxa"/>
            <w:shd w:val="clear" w:color="auto" w:fill="auto"/>
          </w:tcPr>
          <w:p w14:paraId="1B8E325E" w14:textId="106F0D28" w:rsidR="007974E1" w:rsidRPr="00BD236A" w:rsidRDefault="007974E1" w:rsidP="00B3799D">
            <w:pPr>
              <w:pStyle w:val="BodyText"/>
              <w:ind w:left="0"/>
            </w:pPr>
            <w:r w:rsidRPr="00BD236A">
              <w:t>Real Time Sequence Diagram – Smooth Thread</w:t>
            </w:r>
          </w:p>
        </w:tc>
        <w:tc>
          <w:tcPr>
            <w:tcW w:w="998" w:type="dxa"/>
            <w:shd w:val="clear" w:color="auto" w:fill="auto"/>
          </w:tcPr>
          <w:p w14:paraId="392F0157" w14:textId="133E8B6C" w:rsidR="007974E1" w:rsidRDefault="007974E1" w:rsidP="00B06097">
            <w:pPr>
              <w:pStyle w:val="BodyText"/>
              <w:ind w:left="0"/>
              <w:jc w:val="center"/>
              <w:rPr>
                <w:szCs w:val="20"/>
              </w:rPr>
            </w:pPr>
            <w:r>
              <w:rPr>
                <w:szCs w:val="20"/>
              </w:rPr>
              <w:t>20</w:t>
            </w:r>
          </w:p>
        </w:tc>
      </w:tr>
      <w:tr w:rsidR="007974E1" w:rsidRPr="008942C2" w14:paraId="3BA42CFB" w14:textId="77777777" w:rsidTr="00B21162">
        <w:tc>
          <w:tcPr>
            <w:tcW w:w="1502" w:type="dxa"/>
            <w:shd w:val="clear" w:color="auto" w:fill="auto"/>
          </w:tcPr>
          <w:p w14:paraId="38EA7260" w14:textId="2A6F1971" w:rsidR="007974E1" w:rsidRPr="00BD236A" w:rsidRDefault="00BD236A" w:rsidP="00B06097">
            <w:pPr>
              <w:pStyle w:val="BodyText"/>
              <w:ind w:left="0"/>
              <w:jc w:val="center"/>
            </w:pPr>
            <w:r w:rsidRPr="00BD236A">
              <w:t>5.1.7</w:t>
            </w:r>
          </w:p>
        </w:tc>
        <w:tc>
          <w:tcPr>
            <w:tcW w:w="7318" w:type="dxa"/>
            <w:shd w:val="clear" w:color="auto" w:fill="auto"/>
          </w:tcPr>
          <w:p w14:paraId="1532A5BE" w14:textId="4D900DD2" w:rsidR="007974E1" w:rsidRPr="00BD236A" w:rsidRDefault="007974E1" w:rsidP="00B3799D">
            <w:pPr>
              <w:pStyle w:val="BodyText"/>
              <w:ind w:left="0"/>
            </w:pPr>
            <w:r w:rsidRPr="00BD236A">
              <w:t>Real Time Sequence Diagram – Line Chart Update and Earthquake Detection</w:t>
            </w:r>
          </w:p>
        </w:tc>
        <w:tc>
          <w:tcPr>
            <w:tcW w:w="998" w:type="dxa"/>
            <w:shd w:val="clear" w:color="auto" w:fill="auto"/>
          </w:tcPr>
          <w:p w14:paraId="530D2DD5" w14:textId="3ACA01DA" w:rsidR="007974E1" w:rsidRDefault="007974E1" w:rsidP="00B06097">
            <w:pPr>
              <w:pStyle w:val="BodyText"/>
              <w:ind w:left="0"/>
              <w:jc w:val="center"/>
              <w:rPr>
                <w:szCs w:val="20"/>
              </w:rPr>
            </w:pPr>
            <w:r>
              <w:rPr>
                <w:szCs w:val="20"/>
              </w:rPr>
              <w:t>21</w:t>
            </w:r>
          </w:p>
        </w:tc>
      </w:tr>
      <w:tr w:rsidR="007974E1" w:rsidRPr="008942C2" w14:paraId="3464AE64" w14:textId="77777777" w:rsidTr="00B21162">
        <w:tc>
          <w:tcPr>
            <w:tcW w:w="1502" w:type="dxa"/>
            <w:shd w:val="clear" w:color="auto" w:fill="auto"/>
          </w:tcPr>
          <w:p w14:paraId="3B544589" w14:textId="7117721E" w:rsidR="007974E1" w:rsidRPr="00BD236A" w:rsidRDefault="00BD236A" w:rsidP="00B06097">
            <w:pPr>
              <w:pStyle w:val="BodyText"/>
              <w:ind w:left="0"/>
              <w:jc w:val="center"/>
            </w:pPr>
            <w:r w:rsidRPr="00BD236A">
              <w:t>5.1.8</w:t>
            </w:r>
          </w:p>
        </w:tc>
        <w:tc>
          <w:tcPr>
            <w:tcW w:w="7318" w:type="dxa"/>
            <w:shd w:val="clear" w:color="auto" w:fill="auto"/>
          </w:tcPr>
          <w:p w14:paraId="2AFC6F2A" w14:textId="192D11FA" w:rsidR="007974E1" w:rsidRPr="00BD236A" w:rsidRDefault="007974E1" w:rsidP="00B3799D">
            <w:pPr>
              <w:pStyle w:val="BodyText"/>
              <w:ind w:left="0"/>
            </w:pPr>
            <w:r w:rsidRPr="00BD236A">
              <w:t>Real Time Sequence Diagram – Compass Animation</w:t>
            </w:r>
          </w:p>
        </w:tc>
        <w:tc>
          <w:tcPr>
            <w:tcW w:w="998" w:type="dxa"/>
            <w:shd w:val="clear" w:color="auto" w:fill="auto"/>
          </w:tcPr>
          <w:p w14:paraId="3141624B" w14:textId="45BEAFAD" w:rsidR="007974E1" w:rsidRDefault="007974E1" w:rsidP="00B06097">
            <w:pPr>
              <w:pStyle w:val="BodyText"/>
              <w:ind w:left="0"/>
              <w:jc w:val="center"/>
              <w:rPr>
                <w:szCs w:val="20"/>
              </w:rPr>
            </w:pPr>
            <w:r>
              <w:rPr>
                <w:szCs w:val="20"/>
              </w:rPr>
              <w:t>21</w:t>
            </w:r>
          </w:p>
        </w:tc>
      </w:tr>
      <w:tr w:rsidR="007974E1" w:rsidRPr="008942C2" w14:paraId="33686B78" w14:textId="77777777" w:rsidTr="00B21162">
        <w:tc>
          <w:tcPr>
            <w:tcW w:w="1502" w:type="dxa"/>
            <w:shd w:val="clear" w:color="auto" w:fill="auto"/>
          </w:tcPr>
          <w:p w14:paraId="6541AA0C" w14:textId="4CEF55D8" w:rsidR="007974E1" w:rsidRPr="00BD236A" w:rsidRDefault="00BD236A" w:rsidP="00B06097">
            <w:pPr>
              <w:pStyle w:val="BodyText"/>
              <w:ind w:left="0"/>
              <w:jc w:val="center"/>
            </w:pPr>
            <w:r w:rsidRPr="00BD236A">
              <w:t>5.1.9</w:t>
            </w:r>
          </w:p>
        </w:tc>
        <w:tc>
          <w:tcPr>
            <w:tcW w:w="7318" w:type="dxa"/>
            <w:shd w:val="clear" w:color="auto" w:fill="auto"/>
          </w:tcPr>
          <w:p w14:paraId="23256C9F" w14:textId="683178AC" w:rsidR="007974E1" w:rsidRPr="00BD236A" w:rsidRDefault="00BD236A" w:rsidP="00B3799D">
            <w:pPr>
              <w:pStyle w:val="BodyText"/>
              <w:ind w:left="0"/>
            </w:pPr>
            <w:r w:rsidRPr="00BD236A">
              <w:t>Real Time Sequence Diagram – Restart Button</w:t>
            </w:r>
          </w:p>
        </w:tc>
        <w:tc>
          <w:tcPr>
            <w:tcW w:w="998" w:type="dxa"/>
            <w:shd w:val="clear" w:color="auto" w:fill="auto"/>
          </w:tcPr>
          <w:p w14:paraId="6DC4D691" w14:textId="30A1F971" w:rsidR="007974E1" w:rsidRDefault="00BD236A" w:rsidP="00B06097">
            <w:pPr>
              <w:pStyle w:val="BodyText"/>
              <w:ind w:left="0"/>
              <w:jc w:val="center"/>
              <w:rPr>
                <w:szCs w:val="20"/>
              </w:rPr>
            </w:pPr>
            <w:r>
              <w:rPr>
                <w:szCs w:val="20"/>
              </w:rPr>
              <w:t>22</w:t>
            </w:r>
          </w:p>
        </w:tc>
      </w:tr>
      <w:tr w:rsidR="007974E1" w:rsidRPr="008942C2" w14:paraId="7DB248CA" w14:textId="77777777" w:rsidTr="00B21162">
        <w:tc>
          <w:tcPr>
            <w:tcW w:w="1502" w:type="dxa"/>
            <w:shd w:val="clear" w:color="auto" w:fill="auto"/>
          </w:tcPr>
          <w:p w14:paraId="4A3CC305" w14:textId="5EB626D8" w:rsidR="007974E1" w:rsidRPr="00BD236A" w:rsidRDefault="00BD236A" w:rsidP="00B06097">
            <w:pPr>
              <w:pStyle w:val="BodyText"/>
              <w:ind w:left="0"/>
              <w:jc w:val="center"/>
            </w:pPr>
            <w:r w:rsidRPr="00BD236A">
              <w:t>5.1.10</w:t>
            </w:r>
          </w:p>
        </w:tc>
        <w:tc>
          <w:tcPr>
            <w:tcW w:w="7318" w:type="dxa"/>
            <w:shd w:val="clear" w:color="auto" w:fill="auto"/>
          </w:tcPr>
          <w:p w14:paraId="18126C8A" w14:textId="1EB69D1D" w:rsidR="007974E1" w:rsidRPr="00BD236A" w:rsidRDefault="00BD236A" w:rsidP="00BD236A">
            <w:pPr>
              <w:pStyle w:val="BodyText"/>
              <w:ind w:left="0"/>
            </w:pPr>
            <w:r w:rsidRPr="00BD236A">
              <w:t>Real Time Sequence Diagram – Record Button</w:t>
            </w:r>
          </w:p>
        </w:tc>
        <w:tc>
          <w:tcPr>
            <w:tcW w:w="998" w:type="dxa"/>
            <w:shd w:val="clear" w:color="auto" w:fill="auto"/>
          </w:tcPr>
          <w:p w14:paraId="15DA95D2" w14:textId="6A845314" w:rsidR="007974E1" w:rsidRDefault="00BD236A" w:rsidP="00B06097">
            <w:pPr>
              <w:pStyle w:val="BodyText"/>
              <w:ind w:left="0"/>
              <w:jc w:val="center"/>
              <w:rPr>
                <w:szCs w:val="20"/>
              </w:rPr>
            </w:pPr>
            <w:r>
              <w:rPr>
                <w:szCs w:val="20"/>
              </w:rPr>
              <w:t>22</w:t>
            </w:r>
          </w:p>
        </w:tc>
      </w:tr>
      <w:tr w:rsidR="00BD236A" w:rsidRPr="008942C2" w14:paraId="07F143A9" w14:textId="77777777" w:rsidTr="00B21162">
        <w:tc>
          <w:tcPr>
            <w:tcW w:w="1502" w:type="dxa"/>
            <w:shd w:val="clear" w:color="auto" w:fill="auto"/>
          </w:tcPr>
          <w:p w14:paraId="76FFA769" w14:textId="48D7E4F8" w:rsidR="00BD236A" w:rsidRPr="00BD236A" w:rsidRDefault="00BD236A" w:rsidP="00B06097">
            <w:pPr>
              <w:pStyle w:val="BodyText"/>
              <w:ind w:left="0"/>
              <w:jc w:val="center"/>
            </w:pPr>
            <w:r w:rsidRPr="00BD236A">
              <w:t>5.1.11</w:t>
            </w:r>
          </w:p>
        </w:tc>
        <w:tc>
          <w:tcPr>
            <w:tcW w:w="7318" w:type="dxa"/>
            <w:shd w:val="clear" w:color="auto" w:fill="auto"/>
          </w:tcPr>
          <w:p w14:paraId="48C651FE" w14:textId="76918CEA" w:rsidR="00BD236A" w:rsidRPr="00BD236A" w:rsidRDefault="00BD236A" w:rsidP="00BD236A">
            <w:pPr>
              <w:pStyle w:val="BodyText"/>
              <w:ind w:left="0"/>
            </w:pPr>
            <w:r w:rsidRPr="00BD236A">
              <w:t>Real Time Sequence Diagram – Save Data Button</w:t>
            </w:r>
          </w:p>
        </w:tc>
        <w:tc>
          <w:tcPr>
            <w:tcW w:w="998" w:type="dxa"/>
            <w:shd w:val="clear" w:color="auto" w:fill="auto"/>
          </w:tcPr>
          <w:p w14:paraId="7B445802" w14:textId="29B3AA36" w:rsidR="00BD236A" w:rsidRDefault="00BD236A" w:rsidP="00B06097">
            <w:pPr>
              <w:pStyle w:val="BodyText"/>
              <w:ind w:left="0"/>
              <w:jc w:val="center"/>
              <w:rPr>
                <w:szCs w:val="20"/>
              </w:rPr>
            </w:pPr>
            <w:r>
              <w:rPr>
                <w:szCs w:val="20"/>
              </w:rPr>
              <w:t>22</w:t>
            </w:r>
          </w:p>
        </w:tc>
      </w:tr>
      <w:tr w:rsidR="007D6225" w:rsidRPr="008942C2" w14:paraId="6FF506F5" w14:textId="77777777" w:rsidTr="00B21162">
        <w:tc>
          <w:tcPr>
            <w:tcW w:w="1502" w:type="dxa"/>
            <w:shd w:val="clear" w:color="auto" w:fill="auto"/>
          </w:tcPr>
          <w:p w14:paraId="5E9F2617" w14:textId="6CAD6855" w:rsidR="007D6225" w:rsidRPr="008942C2" w:rsidRDefault="00BD236A" w:rsidP="00B06097">
            <w:pPr>
              <w:pStyle w:val="BodyText"/>
              <w:ind w:left="0"/>
              <w:jc w:val="center"/>
              <w:rPr>
                <w:szCs w:val="20"/>
              </w:rPr>
            </w:pPr>
            <w:r>
              <w:rPr>
                <w:szCs w:val="20"/>
              </w:rPr>
              <w:t>6.</w:t>
            </w:r>
            <w:r w:rsidR="00E35A1C">
              <w:rPr>
                <w:szCs w:val="20"/>
              </w:rPr>
              <w:t>1</w:t>
            </w:r>
            <w:r>
              <w:rPr>
                <w:szCs w:val="20"/>
              </w:rPr>
              <w:t>.1</w:t>
            </w:r>
          </w:p>
        </w:tc>
        <w:tc>
          <w:tcPr>
            <w:tcW w:w="7318" w:type="dxa"/>
            <w:shd w:val="clear" w:color="auto" w:fill="auto"/>
          </w:tcPr>
          <w:p w14:paraId="1A851C5F" w14:textId="77777777" w:rsidR="007D6225" w:rsidRPr="008942C2" w:rsidRDefault="007D6225" w:rsidP="00BD236A">
            <w:pPr>
              <w:pStyle w:val="BodyText"/>
              <w:ind w:left="0"/>
              <w:rPr>
                <w:szCs w:val="20"/>
              </w:rPr>
            </w:pPr>
            <w:r w:rsidRPr="008942C2">
              <w:rPr>
                <w:szCs w:val="20"/>
              </w:rPr>
              <w:t>Earthquake Analyzer Orientation screen</w:t>
            </w:r>
          </w:p>
        </w:tc>
        <w:tc>
          <w:tcPr>
            <w:tcW w:w="998" w:type="dxa"/>
            <w:shd w:val="clear" w:color="auto" w:fill="auto"/>
          </w:tcPr>
          <w:p w14:paraId="7F9E1E15" w14:textId="02B5013F" w:rsidR="007D6225" w:rsidRPr="008942C2" w:rsidRDefault="00BD236A" w:rsidP="00B06097">
            <w:pPr>
              <w:pStyle w:val="BodyText"/>
              <w:ind w:left="0"/>
              <w:jc w:val="center"/>
              <w:rPr>
                <w:szCs w:val="20"/>
              </w:rPr>
            </w:pPr>
            <w:r>
              <w:rPr>
                <w:szCs w:val="20"/>
              </w:rPr>
              <w:t>24</w:t>
            </w:r>
          </w:p>
        </w:tc>
      </w:tr>
      <w:tr w:rsidR="007D6225" w:rsidRPr="008942C2" w14:paraId="424E05E7" w14:textId="77777777" w:rsidTr="00B21162">
        <w:tc>
          <w:tcPr>
            <w:tcW w:w="1502" w:type="dxa"/>
            <w:shd w:val="clear" w:color="auto" w:fill="auto"/>
          </w:tcPr>
          <w:p w14:paraId="2618E49C" w14:textId="220CB86E" w:rsidR="007D6225" w:rsidRPr="008942C2" w:rsidRDefault="00E35A1C" w:rsidP="00B06097">
            <w:pPr>
              <w:pStyle w:val="BodyText"/>
              <w:ind w:left="0"/>
              <w:jc w:val="center"/>
              <w:rPr>
                <w:szCs w:val="20"/>
              </w:rPr>
            </w:pPr>
            <w:r>
              <w:rPr>
                <w:szCs w:val="20"/>
              </w:rPr>
              <w:t>6.1</w:t>
            </w:r>
            <w:r w:rsidR="00BD236A">
              <w:rPr>
                <w:szCs w:val="20"/>
              </w:rPr>
              <w:t>.2</w:t>
            </w:r>
          </w:p>
        </w:tc>
        <w:tc>
          <w:tcPr>
            <w:tcW w:w="7318" w:type="dxa"/>
            <w:shd w:val="clear" w:color="auto" w:fill="auto"/>
          </w:tcPr>
          <w:p w14:paraId="2406F50A" w14:textId="77777777" w:rsidR="007D6225" w:rsidRPr="008942C2" w:rsidRDefault="007D6225" w:rsidP="00BD236A">
            <w:pPr>
              <w:pStyle w:val="BodyText"/>
              <w:ind w:left="0"/>
              <w:rPr>
                <w:szCs w:val="20"/>
              </w:rPr>
            </w:pPr>
            <w:r w:rsidRPr="008942C2">
              <w:rPr>
                <w:szCs w:val="20"/>
              </w:rPr>
              <w:t>Drop Down Menu screen</w:t>
            </w:r>
          </w:p>
        </w:tc>
        <w:tc>
          <w:tcPr>
            <w:tcW w:w="998" w:type="dxa"/>
            <w:shd w:val="clear" w:color="auto" w:fill="auto"/>
          </w:tcPr>
          <w:p w14:paraId="39F3353C" w14:textId="3ADA4FA9" w:rsidR="007D6225" w:rsidRPr="008942C2" w:rsidRDefault="00BD236A" w:rsidP="00B06097">
            <w:pPr>
              <w:pStyle w:val="BodyText"/>
              <w:ind w:left="0"/>
              <w:jc w:val="center"/>
              <w:rPr>
                <w:szCs w:val="20"/>
              </w:rPr>
            </w:pPr>
            <w:r>
              <w:rPr>
                <w:szCs w:val="20"/>
              </w:rPr>
              <w:t>24</w:t>
            </w:r>
          </w:p>
        </w:tc>
      </w:tr>
      <w:tr w:rsidR="007D6225" w:rsidRPr="008942C2" w14:paraId="62CDAEAC" w14:textId="77777777" w:rsidTr="00B21162">
        <w:tc>
          <w:tcPr>
            <w:tcW w:w="1502" w:type="dxa"/>
            <w:shd w:val="clear" w:color="auto" w:fill="auto"/>
          </w:tcPr>
          <w:p w14:paraId="46455738" w14:textId="36740C96" w:rsidR="007D6225" w:rsidRPr="008942C2" w:rsidRDefault="00E35A1C" w:rsidP="00B06097">
            <w:pPr>
              <w:pStyle w:val="BodyText"/>
              <w:ind w:left="0"/>
              <w:jc w:val="center"/>
              <w:rPr>
                <w:szCs w:val="20"/>
              </w:rPr>
            </w:pPr>
            <w:r>
              <w:rPr>
                <w:szCs w:val="20"/>
              </w:rPr>
              <w:t>6.1</w:t>
            </w:r>
            <w:r w:rsidR="007D6225" w:rsidRPr="008942C2">
              <w:rPr>
                <w:szCs w:val="20"/>
              </w:rPr>
              <w:t>.3a</w:t>
            </w:r>
          </w:p>
        </w:tc>
        <w:tc>
          <w:tcPr>
            <w:tcW w:w="7318" w:type="dxa"/>
            <w:shd w:val="clear" w:color="auto" w:fill="auto"/>
          </w:tcPr>
          <w:p w14:paraId="6D2FD330" w14:textId="77777777" w:rsidR="007D6225" w:rsidRPr="008942C2" w:rsidRDefault="007D6225" w:rsidP="00BD236A">
            <w:pPr>
              <w:pStyle w:val="BodyText"/>
              <w:ind w:left="0"/>
              <w:rPr>
                <w:szCs w:val="20"/>
              </w:rPr>
            </w:pPr>
            <w:r w:rsidRPr="008942C2">
              <w:rPr>
                <w:szCs w:val="20"/>
              </w:rPr>
              <w:t>Real time page pop up message</w:t>
            </w:r>
          </w:p>
        </w:tc>
        <w:tc>
          <w:tcPr>
            <w:tcW w:w="998" w:type="dxa"/>
            <w:shd w:val="clear" w:color="auto" w:fill="auto"/>
          </w:tcPr>
          <w:p w14:paraId="5EC5BC17" w14:textId="05F82486" w:rsidR="007D6225" w:rsidRPr="008942C2" w:rsidRDefault="00BD236A" w:rsidP="00B06097">
            <w:pPr>
              <w:pStyle w:val="BodyText"/>
              <w:ind w:left="0"/>
              <w:jc w:val="center"/>
              <w:rPr>
                <w:szCs w:val="20"/>
              </w:rPr>
            </w:pPr>
            <w:r>
              <w:rPr>
                <w:szCs w:val="20"/>
              </w:rPr>
              <w:t>25</w:t>
            </w:r>
          </w:p>
        </w:tc>
      </w:tr>
      <w:tr w:rsidR="007D6225" w:rsidRPr="008942C2" w14:paraId="16261038" w14:textId="77777777" w:rsidTr="00B21162">
        <w:tc>
          <w:tcPr>
            <w:tcW w:w="1502" w:type="dxa"/>
            <w:shd w:val="clear" w:color="auto" w:fill="auto"/>
          </w:tcPr>
          <w:p w14:paraId="07B2E10B" w14:textId="166669CE" w:rsidR="007D6225" w:rsidRPr="008942C2" w:rsidRDefault="00E35A1C" w:rsidP="00B06097">
            <w:pPr>
              <w:pStyle w:val="BodyText"/>
              <w:ind w:left="0"/>
              <w:jc w:val="center"/>
              <w:rPr>
                <w:szCs w:val="20"/>
              </w:rPr>
            </w:pPr>
            <w:r>
              <w:rPr>
                <w:szCs w:val="20"/>
              </w:rPr>
              <w:t>6.1</w:t>
            </w:r>
            <w:r w:rsidR="007D6225" w:rsidRPr="008942C2">
              <w:rPr>
                <w:szCs w:val="20"/>
              </w:rPr>
              <w:t>.3b</w:t>
            </w:r>
          </w:p>
        </w:tc>
        <w:tc>
          <w:tcPr>
            <w:tcW w:w="7318" w:type="dxa"/>
            <w:shd w:val="clear" w:color="auto" w:fill="auto"/>
          </w:tcPr>
          <w:p w14:paraId="74700D54" w14:textId="77777777" w:rsidR="007D6225" w:rsidRPr="008942C2" w:rsidRDefault="007D6225" w:rsidP="00BD236A">
            <w:pPr>
              <w:pStyle w:val="BodyText"/>
              <w:ind w:left="0"/>
              <w:rPr>
                <w:szCs w:val="20"/>
              </w:rPr>
            </w:pPr>
            <w:r w:rsidRPr="008942C2">
              <w:rPr>
                <w:szCs w:val="20"/>
              </w:rPr>
              <w:t>Real time screen</w:t>
            </w:r>
          </w:p>
        </w:tc>
        <w:tc>
          <w:tcPr>
            <w:tcW w:w="998" w:type="dxa"/>
            <w:shd w:val="clear" w:color="auto" w:fill="auto"/>
          </w:tcPr>
          <w:p w14:paraId="09BC4169" w14:textId="1452A257" w:rsidR="007D6225" w:rsidRPr="008942C2" w:rsidRDefault="00BD236A" w:rsidP="00B06097">
            <w:pPr>
              <w:pStyle w:val="BodyText"/>
              <w:ind w:left="0"/>
              <w:jc w:val="center"/>
              <w:rPr>
                <w:szCs w:val="20"/>
              </w:rPr>
            </w:pPr>
            <w:r>
              <w:rPr>
                <w:szCs w:val="20"/>
              </w:rPr>
              <w:t>25</w:t>
            </w:r>
          </w:p>
        </w:tc>
      </w:tr>
      <w:tr w:rsidR="007D6225" w:rsidRPr="008942C2" w14:paraId="0E00F739" w14:textId="77777777" w:rsidTr="00B21162">
        <w:tc>
          <w:tcPr>
            <w:tcW w:w="1502" w:type="dxa"/>
            <w:shd w:val="clear" w:color="auto" w:fill="auto"/>
          </w:tcPr>
          <w:p w14:paraId="4D48FB3A" w14:textId="7C71D39E" w:rsidR="007D6225" w:rsidRPr="008942C2" w:rsidRDefault="00E35A1C" w:rsidP="00B06097">
            <w:pPr>
              <w:pStyle w:val="BodyText"/>
              <w:ind w:left="0"/>
              <w:jc w:val="center"/>
              <w:rPr>
                <w:szCs w:val="20"/>
              </w:rPr>
            </w:pPr>
            <w:r>
              <w:rPr>
                <w:szCs w:val="20"/>
              </w:rPr>
              <w:t>6.1</w:t>
            </w:r>
            <w:r w:rsidR="007D6225" w:rsidRPr="008942C2">
              <w:rPr>
                <w:szCs w:val="20"/>
              </w:rPr>
              <w:t>.4a</w:t>
            </w:r>
          </w:p>
        </w:tc>
        <w:tc>
          <w:tcPr>
            <w:tcW w:w="7318" w:type="dxa"/>
            <w:shd w:val="clear" w:color="auto" w:fill="auto"/>
          </w:tcPr>
          <w:p w14:paraId="03DAB378" w14:textId="77777777" w:rsidR="007D6225" w:rsidRPr="008942C2" w:rsidRDefault="007D6225" w:rsidP="00BD236A">
            <w:pPr>
              <w:pStyle w:val="BodyText"/>
              <w:ind w:left="0"/>
              <w:rPr>
                <w:szCs w:val="20"/>
              </w:rPr>
            </w:pPr>
            <w:r w:rsidRPr="008942C2">
              <w:rPr>
                <w:szCs w:val="20"/>
              </w:rPr>
              <w:t>Load data screen</w:t>
            </w:r>
          </w:p>
        </w:tc>
        <w:tc>
          <w:tcPr>
            <w:tcW w:w="998" w:type="dxa"/>
            <w:shd w:val="clear" w:color="auto" w:fill="auto"/>
          </w:tcPr>
          <w:p w14:paraId="7823BC6F" w14:textId="1CD870F0" w:rsidR="007D6225" w:rsidRPr="008942C2" w:rsidRDefault="00BD236A" w:rsidP="00B06097">
            <w:pPr>
              <w:pStyle w:val="BodyText"/>
              <w:ind w:left="0"/>
              <w:jc w:val="center"/>
              <w:rPr>
                <w:szCs w:val="20"/>
              </w:rPr>
            </w:pPr>
            <w:r>
              <w:rPr>
                <w:szCs w:val="20"/>
              </w:rPr>
              <w:t>25</w:t>
            </w:r>
          </w:p>
        </w:tc>
      </w:tr>
      <w:tr w:rsidR="007D6225" w:rsidRPr="008942C2" w14:paraId="2F9D42EC" w14:textId="77777777" w:rsidTr="00B21162">
        <w:tc>
          <w:tcPr>
            <w:tcW w:w="1502" w:type="dxa"/>
            <w:shd w:val="clear" w:color="auto" w:fill="auto"/>
          </w:tcPr>
          <w:p w14:paraId="5618F3C9" w14:textId="121CC2C9" w:rsidR="007D6225" w:rsidRPr="008942C2" w:rsidRDefault="00E35A1C" w:rsidP="00B06097">
            <w:pPr>
              <w:pStyle w:val="BodyText"/>
              <w:ind w:left="0"/>
              <w:jc w:val="center"/>
              <w:rPr>
                <w:szCs w:val="20"/>
              </w:rPr>
            </w:pPr>
            <w:r>
              <w:rPr>
                <w:szCs w:val="20"/>
              </w:rPr>
              <w:t>6.1</w:t>
            </w:r>
            <w:r w:rsidR="007D6225" w:rsidRPr="008942C2">
              <w:rPr>
                <w:szCs w:val="20"/>
              </w:rPr>
              <w:t>.4b</w:t>
            </w:r>
          </w:p>
        </w:tc>
        <w:tc>
          <w:tcPr>
            <w:tcW w:w="7318" w:type="dxa"/>
            <w:shd w:val="clear" w:color="auto" w:fill="auto"/>
          </w:tcPr>
          <w:p w14:paraId="164D5B0F" w14:textId="77777777" w:rsidR="007D6225" w:rsidRPr="008942C2" w:rsidRDefault="007D6225" w:rsidP="00BD236A">
            <w:pPr>
              <w:pStyle w:val="BodyText"/>
              <w:ind w:left="0"/>
              <w:rPr>
                <w:szCs w:val="20"/>
              </w:rPr>
            </w:pPr>
            <w:r w:rsidRPr="008942C2">
              <w:rPr>
                <w:szCs w:val="20"/>
              </w:rPr>
              <w:t>Shown data screen</w:t>
            </w:r>
          </w:p>
        </w:tc>
        <w:tc>
          <w:tcPr>
            <w:tcW w:w="998" w:type="dxa"/>
            <w:shd w:val="clear" w:color="auto" w:fill="auto"/>
          </w:tcPr>
          <w:p w14:paraId="30AB1DA6" w14:textId="37426B53" w:rsidR="007D6225" w:rsidRPr="008942C2" w:rsidRDefault="00BD236A" w:rsidP="00B06097">
            <w:pPr>
              <w:pStyle w:val="BodyText"/>
              <w:ind w:left="0"/>
              <w:jc w:val="center"/>
              <w:rPr>
                <w:szCs w:val="20"/>
              </w:rPr>
            </w:pPr>
            <w:r>
              <w:rPr>
                <w:szCs w:val="20"/>
              </w:rPr>
              <w:t>25</w:t>
            </w:r>
          </w:p>
        </w:tc>
      </w:tr>
      <w:tr w:rsidR="007D6225" w:rsidRPr="008942C2" w14:paraId="20F97CCD" w14:textId="77777777" w:rsidTr="00B21162">
        <w:tc>
          <w:tcPr>
            <w:tcW w:w="1502" w:type="dxa"/>
            <w:shd w:val="clear" w:color="auto" w:fill="auto"/>
          </w:tcPr>
          <w:p w14:paraId="3F1D1480" w14:textId="06B6D52A" w:rsidR="007D6225" w:rsidRPr="008942C2" w:rsidRDefault="00E35A1C" w:rsidP="00B06097">
            <w:pPr>
              <w:pStyle w:val="BodyText"/>
              <w:ind w:left="0"/>
              <w:jc w:val="center"/>
              <w:rPr>
                <w:szCs w:val="20"/>
              </w:rPr>
            </w:pPr>
            <w:r>
              <w:rPr>
                <w:szCs w:val="20"/>
              </w:rPr>
              <w:t>6.1</w:t>
            </w:r>
            <w:r w:rsidR="007D6225" w:rsidRPr="008942C2">
              <w:rPr>
                <w:szCs w:val="20"/>
              </w:rPr>
              <w:t>.5a</w:t>
            </w:r>
          </w:p>
        </w:tc>
        <w:tc>
          <w:tcPr>
            <w:tcW w:w="7318" w:type="dxa"/>
            <w:shd w:val="clear" w:color="auto" w:fill="auto"/>
          </w:tcPr>
          <w:p w14:paraId="59A85840" w14:textId="77777777" w:rsidR="007D6225" w:rsidRPr="008942C2" w:rsidRDefault="007D6225" w:rsidP="00BD236A">
            <w:pPr>
              <w:pStyle w:val="BodyText"/>
              <w:ind w:left="0"/>
              <w:rPr>
                <w:szCs w:val="20"/>
              </w:rPr>
            </w:pPr>
            <w:r w:rsidRPr="008942C2">
              <w:rPr>
                <w:szCs w:val="20"/>
              </w:rPr>
              <w:t>Select data screen</w:t>
            </w:r>
          </w:p>
        </w:tc>
        <w:tc>
          <w:tcPr>
            <w:tcW w:w="998" w:type="dxa"/>
            <w:shd w:val="clear" w:color="auto" w:fill="auto"/>
          </w:tcPr>
          <w:p w14:paraId="2A4E82B7" w14:textId="1F985803" w:rsidR="007D6225" w:rsidRPr="008942C2" w:rsidRDefault="00BD236A" w:rsidP="00B06097">
            <w:pPr>
              <w:pStyle w:val="BodyText"/>
              <w:ind w:left="0"/>
              <w:jc w:val="center"/>
              <w:rPr>
                <w:szCs w:val="20"/>
              </w:rPr>
            </w:pPr>
            <w:r>
              <w:rPr>
                <w:szCs w:val="20"/>
              </w:rPr>
              <w:t>26</w:t>
            </w:r>
          </w:p>
        </w:tc>
      </w:tr>
      <w:tr w:rsidR="007D6225" w:rsidRPr="008942C2" w14:paraId="1A5F854E" w14:textId="77777777" w:rsidTr="00B21162">
        <w:tc>
          <w:tcPr>
            <w:tcW w:w="1502" w:type="dxa"/>
            <w:shd w:val="clear" w:color="auto" w:fill="auto"/>
          </w:tcPr>
          <w:p w14:paraId="1E35818B" w14:textId="712C62F6" w:rsidR="007D6225" w:rsidRPr="008942C2" w:rsidRDefault="00E35A1C" w:rsidP="00B06097">
            <w:pPr>
              <w:pStyle w:val="BodyText"/>
              <w:ind w:left="0"/>
              <w:jc w:val="center"/>
              <w:rPr>
                <w:szCs w:val="20"/>
              </w:rPr>
            </w:pPr>
            <w:r>
              <w:rPr>
                <w:szCs w:val="20"/>
              </w:rPr>
              <w:t>6.1</w:t>
            </w:r>
            <w:r w:rsidR="007D6225" w:rsidRPr="008942C2">
              <w:rPr>
                <w:szCs w:val="20"/>
              </w:rPr>
              <w:t>.5b</w:t>
            </w:r>
          </w:p>
        </w:tc>
        <w:tc>
          <w:tcPr>
            <w:tcW w:w="7318" w:type="dxa"/>
            <w:shd w:val="clear" w:color="auto" w:fill="auto"/>
          </w:tcPr>
          <w:p w14:paraId="05B76666" w14:textId="77777777" w:rsidR="007D6225" w:rsidRPr="008942C2" w:rsidRDefault="007D6225" w:rsidP="00BD236A">
            <w:pPr>
              <w:pStyle w:val="BodyText"/>
              <w:ind w:left="0"/>
              <w:rPr>
                <w:szCs w:val="20"/>
              </w:rPr>
            </w:pPr>
            <w:r w:rsidRPr="008942C2">
              <w:rPr>
                <w:szCs w:val="20"/>
              </w:rPr>
              <w:t>Data selected</w:t>
            </w:r>
          </w:p>
        </w:tc>
        <w:tc>
          <w:tcPr>
            <w:tcW w:w="998" w:type="dxa"/>
            <w:shd w:val="clear" w:color="auto" w:fill="auto"/>
          </w:tcPr>
          <w:p w14:paraId="67E013AB" w14:textId="55401E75" w:rsidR="007D6225" w:rsidRPr="008942C2" w:rsidRDefault="00BD236A" w:rsidP="00B06097">
            <w:pPr>
              <w:pStyle w:val="BodyText"/>
              <w:ind w:left="0"/>
              <w:jc w:val="center"/>
              <w:rPr>
                <w:szCs w:val="20"/>
              </w:rPr>
            </w:pPr>
            <w:r>
              <w:rPr>
                <w:szCs w:val="20"/>
              </w:rPr>
              <w:t>26</w:t>
            </w:r>
          </w:p>
        </w:tc>
      </w:tr>
      <w:tr w:rsidR="00E12990" w:rsidRPr="008942C2" w14:paraId="3CB125D1" w14:textId="77777777" w:rsidTr="00B21162">
        <w:tc>
          <w:tcPr>
            <w:tcW w:w="1502" w:type="dxa"/>
            <w:shd w:val="clear" w:color="auto" w:fill="auto"/>
          </w:tcPr>
          <w:p w14:paraId="446E903C" w14:textId="7FA77939" w:rsidR="00E12990" w:rsidRPr="008942C2" w:rsidRDefault="00E35A1C" w:rsidP="00B06097">
            <w:pPr>
              <w:pStyle w:val="BodyText"/>
              <w:ind w:left="0"/>
              <w:jc w:val="center"/>
              <w:rPr>
                <w:szCs w:val="20"/>
              </w:rPr>
            </w:pPr>
            <w:r>
              <w:rPr>
                <w:szCs w:val="20"/>
              </w:rPr>
              <w:t>6.2</w:t>
            </w:r>
            <w:r w:rsidR="00E12990" w:rsidRPr="008942C2">
              <w:rPr>
                <w:szCs w:val="20"/>
              </w:rPr>
              <w:t>.1</w:t>
            </w:r>
          </w:p>
        </w:tc>
        <w:tc>
          <w:tcPr>
            <w:tcW w:w="7318" w:type="dxa"/>
            <w:shd w:val="clear" w:color="auto" w:fill="auto"/>
          </w:tcPr>
          <w:p w14:paraId="60A017E6" w14:textId="4F84C908" w:rsidR="00E12990" w:rsidRPr="008942C2" w:rsidRDefault="00E12990" w:rsidP="00BD236A">
            <w:pPr>
              <w:rPr>
                <w:rFonts w:ascii="Arial" w:hAnsi="Arial" w:cs="Arial"/>
                <w:sz w:val="20"/>
                <w:szCs w:val="20"/>
              </w:rPr>
            </w:pPr>
            <w:r w:rsidRPr="008942C2">
              <w:rPr>
                <w:rFonts w:ascii="Arial" w:hAnsi="Arial" w:cs="Arial"/>
                <w:sz w:val="20"/>
                <w:szCs w:val="20"/>
              </w:rPr>
              <w:t>Drop Down Button</w:t>
            </w:r>
          </w:p>
        </w:tc>
        <w:tc>
          <w:tcPr>
            <w:tcW w:w="998" w:type="dxa"/>
            <w:shd w:val="clear" w:color="auto" w:fill="auto"/>
          </w:tcPr>
          <w:p w14:paraId="78C1C50B" w14:textId="0F1418B0" w:rsidR="00E12990" w:rsidRPr="008942C2" w:rsidRDefault="00E35A1C" w:rsidP="00B06097">
            <w:pPr>
              <w:pStyle w:val="BodyText"/>
              <w:ind w:left="0"/>
              <w:jc w:val="center"/>
              <w:rPr>
                <w:szCs w:val="20"/>
              </w:rPr>
            </w:pPr>
            <w:r>
              <w:rPr>
                <w:szCs w:val="20"/>
              </w:rPr>
              <w:t>26</w:t>
            </w:r>
          </w:p>
        </w:tc>
      </w:tr>
      <w:tr w:rsidR="00E12990" w:rsidRPr="008942C2" w14:paraId="3C0A1FD6" w14:textId="77777777" w:rsidTr="00B21162">
        <w:tc>
          <w:tcPr>
            <w:tcW w:w="1502" w:type="dxa"/>
            <w:shd w:val="clear" w:color="auto" w:fill="auto"/>
          </w:tcPr>
          <w:p w14:paraId="318F1683" w14:textId="4B7CD1F1" w:rsidR="00E12990" w:rsidRPr="008942C2" w:rsidRDefault="00E35A1C" w:rsidP="00B06097">
            <w:pPr>
              <w:pStyle w:val="BodyText"/>
              <w:ind w:left="0"/>
              <w:jc w:val="center"/>
              <w:rPr>
                <w:szCs w:val="20"/>
              </w:rPr>
            </w:pPr>
            <w:r>
              <w:rPr>
                <w:szCs w:val="20"/>
              </w:rPr>
              <w:t>6.2</w:t>
            </w:r>
            <w:r w:rsidR="00E12990" w:rsidRPr="008942C2">
              <w:rPr>
                <w:szCs w:val="20"/>
              </w:rPr>
              <w:t>.2</w:t>
            </w:r>
          </w:p>
        </w:tc>
        <w:tc>
          <w:tcPr>
            <w:tcW w:w="7318" w:type="dxa"/>
            <w:shd w:val="clear" w:color="auto" w:fill="auto"/>
          </w:tcPr>
          <w:p w14:paraId="595F5BAF" w14:textId="2D23F2D7" w:rsidR="00E12990" w:rsidRPr="008942C2" w:rsidRDefault="00E12990" w:rsidP="00BD236A">
            <w:pPr>
              <w:rPr>
                <w:rFonts w:ascii="Arial" w:hAnsi="Arial" w:cs="Arial"/>
                <w:sz w:val="20"/>
                <w:szCs w:val="20"/>
              </w:rPr>
            </w:pPr>
            <w:r w:rsidRPr="008942C2">
              <w:rPr>
                <w:rFonts w:ascii="Arial" w:hAnsi="Arial" w:cs="Arial"/>
                <w:sz w:val="20"/>
                <w:szCs w:val="20"/>
              </w:rPr>
              <w:t>Drop Down Menu Buttons</w:t>
            </w:r>
          </w:p>
        </w:tc>
        <w:tc>
          <w:tcPr>
            <w:tcW w:w="998" w:type="dxa"/>
            <w:shd w:val="clear" w:color="auto" w:fill="auto"/>
          </w:tcPr>
          <w:p w14:paraId="3A4D217A" w14:textId="1915D76C" w:rsidR="00E12990" w:rsidRPr="008942C2" w:rsidRDefault="00E35A1C" w:rsidP="00B06097">
            <w:pPr>
              <w:pStyle w:val="BodyText"/>
              <w:ind w:left="0"/>
              <w:jc w:val="center"/>
              <w:rPr>
                <w:szCs w:val="20"/>
              </w:rPr>
            </w:pPr>
            <w:r>
              <w:rPr>
                <w:szCs w:val="20"/>
              </w:rPr>
              <w:t>27</w:t>
            </w:r>
          </w:p>
        </w:tc>
      </w:tr>
      <w:tr w:rsidR="00E12990" w:rsidRPr="008942C2" w14:paraId="327DAF32" w14:textId="77777777" w:rsidTr="00B21162">
        <w:tc>
          <w:tcPr>
            <w:tcW w:w="1502" w:type="dxa"/>
            <w:shd w:val="clear" w:color="auto" w:fill="auto"/>
          </w:tcPr>
          <w:p w14:paraId="5C8EF8C5" w14:textId="1AD9C222" w:rsidR="00E12990" w:rsidRPr="008942C2" w:rsidRDefault="00E12990" w:rsidP="00B06097">
            <w:pPr>
              <w:pStyle w:val="BodyText"/>
              <w:ind w:left="0"/>
              <w:jc w:val="center"/>
              <w:rPr>
                <w:szCs w:val="20"/>
              </w:rPr>
            </w:pPr>
            <w:r w:rsidRPr="008942C2">
              <w:rPr>
                <w:szCs w:val="20"/>
              </w:rPr>
              <w:t>6.</w:t>
            </w:r>
            <w:r w:rsidR="00E35A1C">
              <w:rPr>
                <w:szCs w:val="20"/>
              </w:rPr>
              <w:t>2</w:t>
            </w:r>
            <w:r w:rsidRPr="008942C2">
              <w:rPr>
                <w:szCs w:val="20"/>
              </w:rPr>
              <w:t>.3</w:t>
            </w:r>
          </w:p>
        </w:tc>
        <w:tc>
          <w:tcPr>
            <w:tcW w:w="7318" w:type="dxa"/>
            <w:shd w:val="clear" w:color="auto" w:fill="auto"/>
          </w:tcPr>
          <w:p w14:paraId="73EA91C7" w14:textId="46C92917" w:rsidR="00E12990" w:rsidRPr="008942C2" w:rsidRDefault="00E12990" w:rsidP="00BD236A">
            <w:pPr>
              <w:pStyle w:val="BodyText"/>
              <w:ind w:left="0"/>
              <w:rPr>
                <w:szCs w:val="20"/>
              </w:rPr>
            </w:pPr>
            <w:r w:rsidRPr="008942C2">
              <w:rPr>
                <w:szCs w:val="20"/>
              </w:rPr>
              <w:t xml:space="preserve"> Real Time Pop up Message</w:t>
            </w:r>
          </w:p>
        </w:tc>
        <w:tc>
          <w:tcPr>
            <w:tcW w:w="998" w:type="dxa"/>
            <w:shd w:val="clear" w:color="auto" w:fill="auto"/>
          </w:tcPr>
          <w:p w14:paraId="08E774EF" w14:textId="0124378B" w:rsidR="00E12990" w:rsidRPr="008942C2" w:rsidRDefault="00E35A1C" w:rsidP="00B06097">
            <w:pPr>
              <w:pStyle w:val="BodyText"/>
              <w:ind w:left="0"/>
              <w:jc w:val="center"/>
              <w:rPr>
                <w:szCs w:val="20"/>
              </w:rPr>
            </w:pPr>
            <w:r>
              <w:rPr>
                <w:szCs w:val="20"/>
              </w:rPr>
              <w:t>27</w:t>
            </w:r>
          </w:p>
        </w:tc>
      </w:tr>
      <w:tr w:rsidR="00E12990" w:rsidRPr="008942C2" w14:paraId="67CF36C8" w14:textId="77777777" w:rsidTr="00B21162">
        <w:tc>
          <w:tcPr>
            <w:tcW w:w="1502" w:type="dxa"/>
            <w:shd w:val="clear" w:color="auto" w:fill="auto"/>
          </w:tcPr>
          <w:p w14:paraId="671F9F31" w14:textId="2C85815A" w:rsidR="00E12990" w:rsidRPr="008942C2" w:rsidRDefault="00E12990" w:rsidP="00B06097">
            <w:pPr>
              <w:pStyle w:val="BodyText"/>
              <w:ind w:left="0"/>
              <w:jc w:val="center"/>
              <w:rPr>
                <w:szCs w:val="20"/>
              </w:rPr>
            </w:pPr>
            <w:r w:rsidRPr="008942C2">
              <w:rPr>
                <w:szCs w:val="20"/>
              </w:rPr>
              <w:t>6.</w:t>
            </w:r>
            <w:r w:rsidR="00E35A1C">
              <w:rPr>
                <w:szCs w:val="20"/>
              </w:rPr>
              <w:t>2</w:t>
            </w:r>
            <w:r w:rsidRPr="008942C2">
              <w:rPr>
                <w:szCs w:val="20"/>
              </w:rPr>
              <w:t>.4</w:t>
            </w:r>
          </w:p>
        </w:tc>
        <w:tc>
          <w:tcPr>
            <w:tcW w:w="7318" w:type="dxa"/>
            <w:shd w:val="clear" w:color="auto" w:fill="auto"/>
          </w:tcPr>
          <w:p w14:paraId="432AFAB6" w14:textId="46F9E797" w:rsidR="00E12990" w:rsidRPr="008942C2" w:rsidRDefault="00E12990" w:rsidP="00BD236A">
            <w:pPr>
              <w:rPr>
                <w:rFonts w:ascii="Arial" w:hAnsi="Arial" w:cs="Arial"/>
                <w:sz w:val="20"/>
                <w:szCs w:val="20"/>
              </w:rPr>
            </w:pPr>
            <w:r w:rsidRPr="008942C2">
              <w:rPr>
                <w:rFonts w:ascii="Arial" w:hAnsi="Arial" w:cs="Arial"/>
                <w:sz w:val="20"/>
                <w:szCs w:val="20"/>
              </w:rPr>
              <w:t>Real Time Screen Objects</w:t>
            </w:r>
          </w:p>
        </w:tc>
        <w:tc>
          <w:tcPr>
            <w:tcW w:w="998" w:type="dxa"/>
            <w:shd w:val="clear" w:color="auto" w:fill="auto"/>
          </w:tcPr>
          <w:p w14:paraId="62E0DEC6" w14:textId="0F79707D" w:rsidR="00E12990" w:rsidRPr="008942C2" w:rsidRDefault="00E35A1C" w:rsidP="00B06097">
            <w:pPr>
              <w:pStyle w:val="BodyText"/>
              <w:ind w:left="0"/>
              <w:jc w:val="center"/>
              <w:rPr>
                <w:szCs w:val="20"/>
              </w:rPr>
            </w:pPr>
            <w:r>
              <w:rPr>
                <w:szCs w:val="20"/>
              </w:rPr>
              <w:t>27</w:t>
            </w:r>
          </w:p>
        </w:tc>
      </w:tr>
      <w:tr w:rsidR="00E12990" w:rsidRPr="008942C2" w14:paraId="0E62FF4D" w14:textId="77777777" w:rsidTr="00B21162">
        <w:tc>
          <w:tcPr>
            <w:tcW w:w="1502" w:type="dxa"/>
            <w:shd w:val="clear" w:color="auto" w:fill="auto"/>
          </w:tcPr>
          <w:p w14:paraId="4D3A3259" w14:textId="1EF092AE" w:rsidR="00E12990" w:rsidRPr="008942C2" w:rsidRDefault="00E12990" w:rsidP="00B06097">
            <w:pPr>
              <w:pStyle w:val="BodyText"/>
              <w:ind w:left="0"/>
              <w:jc w:val="center"/>
              <w:rPr>
                <w:szCs w:val="20"/>
              </w:rPr>
            </w:pPr>
            <w:r w:rsidRPr="008942C2">
              <w:rPr>
                <w:szCs w:val="20"/>
              </w:rPr>
              <w:t>6.</w:t>
            </w:r>
            <w:r w:rsidR="00E35A1C">
              <w:rPr>
                <w:szCs w:val="20"/>
              </w:rPr>
              <w:t>2</w:t>
            </w:r>
            <w:r w:rsidRPr="008942C2">
              <w:rPr>
                <w:szCs w:val="20"/>
              </w:rPr>
              <w:t>.5</w:t>
            </w:r>
          </w:p>
        </w:tc>
        <w:tc>
          <w:tcPr>
            <w:tcW w:w="7318" w:type="dxa"/>
            <w:shd w:val="clear" w:color="auto" w:fill="auto"/>
          </w:tcPr>
          <w:p w14:paraId="4CAA5E5E" w14:textId="6A18CB89" w:rsidR="00E12990" w:rsidRPr="008942C2" w:rsidRDefault="00E12990" w:rsidP="00BD236A">
            <w:pPr>
              <w:rPr>
                <w:rFonts w:ascii="Arial" w:hAnsi="Arial" w:cs="Arial"/>
                <w:sz w:val="20"/>
                <w:szCs w:val="20"/>
              </w:rPr>
            </w:pPr>
            <w:r w:rsidRPr="008942C2">
              <w:rPr>
                <w:rFonts w:ascii="Arial" w:hAnsi="Arial" w:cs="Arial"/>
                <w:sz w:val="20"/>
                <w:szCs w:val="20"/>
              </w:rPr>
              <w:t>Load Button</w:t>
            </w:r>
          </w:p>
        </w:tc>
        <w:tc>
          <w:tcPr>
            <w:tcW w:w="998" w:type="dxa"/>
            <w:shd w:val="clear" w:color="auto" w:fill="auto"/>
          </w:tcPr>
          <w:p w14:paraId="3EF3146A" w14:textId="5CEF6D07" w:rsidR="00E12990" w:rsidRPr="008942C2" w:rsidRDefault="00E35A1C" w:rsidP="00B06097">
            <w:pPr>
              <w:pStyle w:val="BodyText"/>
              <w:ind w:left="0"/>
              <w:jc w:val="center"/>
              <w:rPr>
                <w:szCs w:val="20"/>
              </w:rPr>
            </w:pPr>
            <w:r>
              <w:rPr>
                <w:szCs w:val="20"/>
              </w:rPr>
              <w:t>28</w:t>
            </w:r>
          </w:p>
        </w:tc>
      </w:tr>
    </w:tbl>
    <w:p w14:paraId="5929F1DA" w14:textId="77777777" w:rsidR="00AA4964" w:rsidRPr="00E42C78" w:rsidRDefault="00AA4964">
      <w:pPr>
        <w:pStyle w:val="Heading1NoNumber"/>
        <w:numPr>
          <w:ilvl w:val="0"/>
          <w:numId w:val="0"/>
        </w:numPr>
      </w:pPr>
      <w:bookmarkStart w:id="11" w:name="_Toc492562735"/>
      <w:bookmarkStart w:id="12" w:name="_Toc527397775"/>
      <w:r w:rsidRPr="00E42C78">
        <w:lastRenderedPageBreak/>
        <w:t>List of Tables</w:t>
      </w:r>
      <w:bookmarkEnd w:id="11"/>
      <w:bookmarkEnd w:id="12"/>
    </w:p>
    <w:p w14:paraId="3930304E" w14:textId="77777777" w:rsidR="00AA4964" w:rsidRPr="00E42C78" w:rsidRDefault="00AA4964">
      <w:pPr>
        <w:pStyle w:val="BodyText"/>
        <w:rPr>
          <w:rFonts w:ascii="Times New Roman" w:hAnsi="Times New Roman" w:cs="Times New Roman"/>
        </w:rPr>
      </w:pPr>
    </w:p>
    <w:p w14:paraId="08BA00B3" w14:textId="77777777" w:rsidR="00AA4964" w:rsidRPr="00E42C78" w:rsidRDefault="00AA4964">
      <w:pPr>
        <w:pStyle w:val="BodyText"/>
        <w:rPr>
          <w:rFonts w:ascii="Times New Roman" w:hAnsi="Times New Roman" w:cs="Times New Roman"/>
        </w:rPr>
      </w:pPr>
    </w:p>
    <w:p w14:paraId="62B976C4" w14:textId="77777777" w:rsidR="00AA4964" w:rsidRPr="00E42C78" w:rsidRDefault="00AA4964">
      <w:pPr>
        <w:pStyle w:val="BodyText"/>
        <w:rPr>
          <w:rFonts w:ascii="Times New Roman" w:hAnsi="Times New Roman" w:cs="Times New Roman"/>
        </w:rPr>
      </w:pPr>
    </w:p>
    <w:p w14:paraId="000E2FB3" w14:textId="77777777" w:rsidR="00AA4964" w:rsidRPr="00E42C78" w:rsidRDefault="00AA4964">
      <w:pPr>
        <w:sectPr w:rsidR="00AA4964" w:rsidRPr="00E42C78">
          <w:type w:val="continuous"/>
          <w:pgSz w:w="12240" w:h="15840"/>
          <w:pgMar w:top="1134" w:right="1134" w:bottom="1134" w:left="1134" w:header="720" w:footer="720" w:gutter="0"/>
          <w:cols w:space="720"/>
          <w:docGrid w:linePitch="600" w:charSpace="32768"/>
        </w:sectPr>
      </w:pPr>
    </w:p>
    <w:p w14:paraId="3B48881F" w14:textId="77777777" w:rsidR="00AA4964" w:rsidRPr="00E42C78" w:rsidRDefault="00AA4964">
      <w:pPr>
        <w:sectPr w:rsidR="00AA4964" w:rsidRPr="00E42C78">
          <w:type w:val="continuous"/>
          <w:pgSz w:w="12240" w:h="15840"/>
          <w:pgMar w:top="1134" w:right="1134" w:bottom="1134" w:left="1134" w:header="720" w:footer="720" w:gutter="0"/>
          <w:cols w:space="720"/>
          <w:docGrid w:linePitch="600" w:charSpace="32768"/>
        </w:sectPr>
      </w:pPr>
    </w:p>
    <w:p w14:paraId="689AD98A" w14:textId="77777777" w:rsidR="00AA4964" w:rsidRPr="00E42C78" w:rsidRDefault="00AA4964">
      <w:pPr>
        <w:sectPr w:rsidR="00AA4964" w:rsidRPr="00E42C78">
          <w:type w:val="continuous"/>
          <w:pgSz w:w="12240" w:h="15840"/>
          <w:pgMar w:top="1134" w:right="1134" w:bottom="1134" w:left="1134" w:header="720" w:footer="720" w:gutter="0"/>
          <w:cols w:space="720"/>
          <w:docGrid w:linePitch="600" w:charSpace="32768"/>
        </w:sectPr>
      </w:pPr>
    </w:p>
    <w:p w14:paraId="1798672A" w14:textId="77777777" w:rsidR="00AA4964" w:rsidRPr="00E42C78" w:rsidRDefault="00AA4964">
      <w:pPr>
        <w:sectPr w:rsidR="00AA4964" w:rsidRPr="00E42C78">
          <w:type w:val="continuous"/>
          <w:pgSz w:w="12240" w:h="15840"/>
          <w:pgMar w:top="1134" w:right="1134" w:bottom="1134" w:left="1134" w:header="720" w:footer="720" w:gutter="0"/>
          <w:cols w:space="720"/>
          <w:docGrid w:linePitch="600" w:charSpace="32768"/>
        </w:sectPr>
      </w:pPr>
    </w:p>
    <w:p w14:paraId="4CBA7C8A" w14:textId="77777777" w:rsidR="00AA4964" w:rsidRPr="00E42C78" w:rsidRDefault="00AA4964">
      <w:pPr>
        <w:pStyle w:val="Heading1"/>
        <w:tabs>
          <w:tab w:val="left" w:pos="360"/>
        </w:tabs>
      </w:pPr>
      <w:bookmarkStart w:id="13" w:name="_Toc492562736"/>
      <w:bookmarkStart w:id="14" w:name="_Toc527397776"/>
      <w:r w:rsidRPr="00E42C78">
        <w:lastRenderedPageBreak/>
        <w:t>Introduction</w:t>
      </w:r>
      <w:bookmarkEnd w:id="13"/>
      <w:bookmarkEnd w:id="14"/>
    </w:p>
    <w:p w14:paraId="2948A282" w14:textId="77777777" w:rsidR="00AA4964" w:rsidRPr="00E42C78" w:rsidRDefault="00AA4964">
      <w:pPr>
        <w:pStyle w:val="BodyText"/>
        <w:rPr>
          <w:rFonts w:ascii="Times New Roman" w:hAnsi="Times New Roman" w:cs="Times New Roman"/>
        </w:rPr>
      </w:pPr>
    </w:p>
    <w:p w14:paraId="628F300A" w14:textId="77777777" w:rsidR="00AA4964" w:rsidRPr="00E42C78" w:rsidRDefault="00AA4964">
      <w:pPr>
        <w:pStyle w:val="Heading2"/>
        <w:numPr>
          <w:ilvl w:val="1"/>
          <w:numId w:val="3"/>
        </w:numPr>
        <w:tabs>
          <w:tab w:val="left" w:pos="360"/>
        </w:tabs>
        <w:ind w:left="0" w:firstLine="0"/>
      </w:pPr>
      <w:bookmarkStart w:id="15" w:name="_Toc492562737"/>
      <w:bookmarkStart w:id="16" w:name="_Toc527397777"/>
      <w:r w:rsidRPr="00E42C78">
        <w:t>Purpose</w:t>
      </w:r>
      <w:bookmarkEnd w:id="15"/>
      <w:bookmarkEnd w:id="16"/>
    </w:p>
    <w:p w14:paraId="4C3707C8" w14:textId="77777777" w:rsidR="007D6225" w:rsidRPr="003951E4" w:rsidRDefault="007D6225" w:rsidP="007D6225">
      <w:pPr>
        <w:pStyle w:val="BodyText"/>
        <w:jc w:val="both"/>
      </w:pPr>
      <w:r w:rsidRPr="003951E4">
        <w:t xml:space="preserve">This Software Design document provides the design description of the system Earthquake analyzer. It will describe how the system will be constructed and implemented. </w:t>
      </w:r>
      <w:r w:rsidRPr="00C8119B">
        <w:t>This document is aimed to translate software requirements defined in SRS document into a representation of software components, interfaces and data to be used later in implementation phase of the project.</w:t>
      </w:r>
      <w:r>
        <w:t xml:space="preserve"> </w:t>
      </w:r>
      <w:r w:rsidRPr="003951E4">
        <w:t>The main target audience of this project is the Department of Science and Technology - Philippine Institute of Volcanology and Seismology (DOST-PHILVOLCS) and Engr. Ralph Laviste. This document will also serve as a reference for the software side of the Design Project of the makers.</w:t>
      </w:r>
    </w:p>
    <w:p w14:paraId="7A426ECC" w14:textId="77777777" w:rsidR="00AA4964" w:rsidRPr="00E42C78" w:rsidRDefault="00AA4964" w:rsidP="007D6225">
      <w:pPr>
        <w:pStyle w:val="BodyText"/>
        <w:ind w:left="0"/>
        <w:rPr>
          <w:rFonts w:ascii="Times New Roman" w:hAnsi="Times New Roman" w:cs="Times New Roman"/>
        </w:rPr>
      </w:pPr>
    </w:p>
    <w:p w14:paraId="61A18191" w14:textId="77777777" w:rsidR="00AA4964" w:rsidRPr="00E42C78" w:rsidRDefault="00AA4964">
      <w:pPr>
        <w:pStyle w:val="Heading2"/>
        <w:numPr>
          <w:ilvl w:val="1"/>
          <w:numId w:val="3"/>
        </w:numPr>
        <w:tabs>
          <w:tab w:val="left" w:pos="360"/>
        </w:tabs>
        <w:ind w:left="0" w:firstLine="0"/>
      </w:pPr>
      <w:bookmarkStart w:id="17" w:name="_Toc492562738"/>
      <w:bookmarkStart w:id="18" w:name="_Toc527397778"/>
      <w:r w:rsidRPr="00E42C78">
        <w:t>Scope</w:t>
      </w:r>
      <w:bookmarkEnd w:id="17"/>
      <w:bookmarkEnd w:id="18"/>
    </w:p>
    <w:p w14:paraId="489263B0" w14:textId="77777777" w:rsidR="007D6225" w:rsidRPr="003951E4" w:rsidRDefault="007D6225" w:rsidP="007D6225">
      <w:pPr>
        <w:pStyle w:val="BodyText"/>
        <w:ind w:left="360"/>
        <w:jc w:val="both"/>
      </w:pPr>
      <w:r w:rsidRPr="003951E4">
        <w:t xml:space="preserve">This </w:t>
      </w:r>
      <w:r>
        <w:t>complete SDD</w:t>
      </w:r>
      <w:r w:rsidRPr="003951E4">
        <w:t xml:space="preserve"> contains the full description of how the Earthquake Analyzer application will be constructed. In analyzing the </w:t>
      </w:r>
      <w:r>
        <w:t>hypocenter</w:t>
      </w:r>
      <w:r w:rsidRPr="003951E4">
        <w:t xml:space="preserve"> of an earthquake using an accelerometer, the </w:t>
      </w:r>
      <w:r>
        <w:t>P wave must be found first</w:t>
      </w:r>
      <w:r w:rsidRPr="003951E4">
        <w:t xml:space="preserve">, then </w:t>
      </w:r>
      <w:r>
        <w:t>the S wave, the difference of the P wave and S wave will be then multiplied by 8 and that will be the hypocenter</w:t>
      </w:r>
      <w:r w:rsidRPr="003951E4">
        <w:t xml:space="preserve">. To find the general direction of where the earthquake is, using the device as the reference origin, </w:t>
      </w:r>
      <w:r>
        <w:t>t</w:t>
      </w:r>
      <w:r w:rsidRPr="003951E4">
        <w:t xml:space="preserve">he maximum amplitude of X and Y axis </w:t>
      </w:r>
      <w:r>
        <w:t xml:space="preserve">of the P wave </w:t>
      </w:r>
      <w:r w:rsidRPr="003951E4">
        <w:t>must be</w:t>
      </w:r>
      <w:r>
        <w:t xml:space="preserve"> analyzed</w:t>
      </w:r>
      <w:r w:rsidRPr="003951E4">
        <w:t xml:space="preserve">. The application will use the accelerometer of an android phone as its sensor, and the readings will be displayed on the screen. The user can choose </w:t>
      </w:r>
      <w:r>
        <w:t>to view</w:t>
      </w:r>
      <w:r w:rsidRPr="003951E4">
        <w:t xml:space="preserve"> </w:t>
      </w:r>
      <w:r>
        <w:t>past</w:t>
      </w:r>
      <w:r w:rsidRPr="003951E4">
        <w:t xml:space="preserve"> readings to view, or choose the real time reading.</w:t>
      </w:r>
    </w:p>
    <w:p w14:paraId="50359CCE" w14:textId="77777777" w:rsidR="00AA4964" w:rsidRPr="00E42C78" w:rsidRDefault="00AA4964" w:rsidP="007D6225">
      <w:pPr>
        <w:pStyle w:val="BodyText"/>
        <w:ind w:left="0"/>
        <w:rPr>
          <w:rFonts w:ascii="Times New Roman" w:hAnsi="Times New Roman" w:cs="Times New Roman"/>
        </w:rPr>
      </w:pPr>
    </w:p>
    <w:p w14:paraId="33CD6101" w14:textId="77777777" w:rsidR="00AA4964" w:rsidRPr="00E42C78" w:rsidRDefault="00AA4964">
      <w:pPr>
        <w:pStyle w:val="Heading2"/>
        <w:numPr>
          <w:ilvl w:val="1"/>
          <w:numId w:val="3"/>
        </w:numPr>
        <w:tabs>
          <w:tab w:val="left" w:pos="360"/>
        </w:tabs>
        <w:ind w:left="0" w:firstLine="0"/>
      </w:pPr>
      <w:bookmarkStart w:id="19" w:name="_Toc492562739"/>
      <w:bookmarkStart w:id="20" w:name="_Toc527397779"/>
      <w:r w:rsidRPr="00E42C78">
        <w:t>Reference Material</w:t>
      </w:r>
      <w:bookmarkEnd w:id="19"/>
      <w:bookmarkEnd w:id="20"/>
    </w:p>
    <w:p w14:paraId="690F38DB" w14:textId="1D01978D" w:rsidR="00AA4964" w:rsidRDefault="00EA5AAD" w:rsidP="00EA5AAD">
      <w:pPr>
        <w:pStyle w:val="BodyText"/>
        <w:ind w:left="0"/>
        <w:rPr>
          <w:rFonts w:ascii="Times New Roman" w:hAnsi="Times New Roman" w:cs="Times New Roman"/>
        </w:rPr>
      </w:pPr>
      <w:r>
        <w:rPr>
          <w:rFonts w:ascii="Times New Roman" w:hAnsi="Times New Roman" w:cs="Times New Roman"/>
        </w:rPr>
        <w:t xml:space="preserve">        </w:t>
      </w:r>
      <w:hyperlink r:id="rId8" w:history="1">
        <w:r w:rsidRPr="008A686A">
          <w:rPr>
            <w:rStyle w:val="Hyperlink"/>
            <w:rFonts w:ascii="Times New Roman" w:hAnsi="Times New Roman" w:cs="Times New Roman"/>
          </w:rPr>
          <w:t>https://en.wikipedia.org/wiki/Comma-separated_values</w:t>
        </w:r>
      </w:hyperlink>
    </w:p>
    <w:p w14:paraId="08050D11" w14:textId="77777777" w:rsidR="00AA4964" w:rsidRPr="00E42C78" w:rsidRDefault="00AA4964" w:rsidP="00EA5AAD">
      <w:pPr>
        <w:pStyle w:val="BodyText"/>
        <w:ind w:left="0"/>
        <w:rPr>
          <w:rFonts w:ascii="Times New Roman" w:hAnsi="Times New Roman" w:cs="Times New Roman"/>
        </w:rPr>
      </w:pPr>
    </w:p>
    <w:p w14:paraId="44D3010B" w14:textId="77777777" w:rsidR="00AA4964" w:rsidRPr="00E42C78" w:rsidRDefault="00AA4964">
      <w:pPr>
        <w:pStyle w:val="BodyText"/>
        <w:rPr>
          <w:rFonts w:ascii="Times New Roman" w:hAnsi="Times New Roman" w:cs="Times New Roman"/>
        </w:rPr>
      </w:pPr>
    </w:p>
    <w:p w14:paraId="6DDBE1DA" w14:textId="77777777" w:rsidR="00AA4964" w:rsidRPr="00E42C78" w:rsidRDefault="00E42C78">
      <w:pPr>
        <w:pStyle w:val="Heading2"/>
        <w:tabs>
          <w:tab w:val="clear" w:pos="360"/>
        </w:tabs>
        <w:ind w:left="-12" w:right="24"/>
      </w:pPr>
      <w:bookmarkStart w:id="21" w:name="_Toc492562740"/>
      <w:bookmarkStart w:id="22" w:name="_Toc527397780"/>
      <w:r w:rsidRPr="00E42C78">
        <w:t>1.4 Definitions</w:t>
      </w:r>
      <w:r w:rsidR="00AA4964" w:rsidRPr="00E42C78">
        <w:t xml:space="preserve"> and Acronyms</w:t>
      </w:r>
      <w:bookmarkEnd w:id="21"/>
      <w:bookmarkEnd w:id="22"/>
    </w:p>
    <w:p w14:paraId="1B01210A" w14:textId="77777777" w:rsidR="007D6225" w:rsidRDefault="007D6225" w:rsidP="007D6225">
      <w:pPr>
        <w:pStyle w:val="BodyText"/>
      </w:pPr>
      <w:r>
        <w:t xml:space="preserve">SRS Software Requirement Specifications </w:t>
      </w:r>
      <w:r>
        <w:br/>
        <w:t xml:space="preserve">SDD Software Design Document </w:t>
      </w:r>
      <w:r>
        <w:br/>
        <w:t>UML Unified Modeling Language</w:t>
      </w:r>
    </w:p>
    <w:p w14:paraId="277466C0" w14:textId="77777777" w:rsidR="00AA4964" w:rsidRPr="00E42C78" w:rsidRDefault="00AA4964">
      <w:pPr>
        <w:pStyle w:val="BodyText"/>
        <w:rPr>
          <w:rFonts w:ascii="Times New Roman" w:hAnsi="Times New Roman" w:cs="Times New Roman"/>
        </w:rPr>
      </w:pPr>
    </w:p>
    <w:p w14:paraId="3796A5A6" w14:textId="77777777" w:rsidR="00AA4964" w:rsidRPr="00E42C78" w:rsidRDefault="00AA4964">
      <w:pPr>
        <w:pStyle w:val="BodyText"/>
        <w:rPr>
          <w:rFonts w:ascii="Times New Roman" w:hAnsi="Times New Roman" w:cs="Times New Roman"/>
        </w:rPr>
      </w:pPr>
    </w:p>
    <w:p w14:paraId="295D993D" w14:textId="77777777" w:rsidR="00AA4964" w:rsidRPr="00E42C78" w:rsidRDefault="00AA4964">
      <w:pPr>
        <w:pStyle w:val="BodyText"/>
        <w:rPr>
          <w:rFonts w:ascii="Times New Roman" w:hAnsi="Times New Roman" w:cs="Times New Roman"/>
        </w:rPr>
      </w:pPr>
    </w:p>
    <w:p w14:paraId="06CC7B07" w14:textId="77777777" w:rsidR="00AA4964" w:rsidRPr="00E42C78" w:rsidRDefault="00AA4964">
      <w:pPr>
        <w:pStyle w:val="BodyText"/>
        <w:rPr>
          <w:rFonts w:ascii="Times New Roman" w:hAnsi="Times New Roman" w:cs="Times New Roman"/>
        </w:rPr>
      </w:pPr>
    </w:p>
    <w:p w14:paraId="6D98620E" w14:textId="77777777" w:rsidR="00AA4964" w:rsidRPr="00E42C78" w:rsidRDefault="00AA4964">
      <w:pPr>
        <w:pStyle w:val="BodyText"/>
        <w:rPr>
          <w:rFonts w:ascii="Times New Roman" w:hAnsi="Times New Roman" w:cs="Times New Roman"/>
        </w:rPr>
      </w:pPr>
    </w:p>
    <w:p w14:paraId="09F69ADE" w14:textId="4C687BE6" w:rsidR="00AA4964" w:rsidRDefault="00AA4964">
      <w:pPr>
        <w:pStyle w:val="BodyText"/>
        <w:rPr>
          <w:rFonts w:ascii="Times New Roman" w:hAnsi="Times New Roman" w:cs="Times New Roman"/>
        </w:rPr>
      </w:pPr>
    </w:p>
    <w:p w14:paraId="5F6612E6" w14:textId="77777777" w:rsidR="007D6225" w:rsidRPr="00E42C78" w:rsidRDefault="007D6225">
      <w:pPr>
        <w:pStyle w:val="BodyText"/>
        <w:rPr>
          <w:rFonts w:ascii="Times New Roman" w:hAnsi="Times New Roman" w:cs="Times New Roman"/>
        </w:rPr>
      </w:pPr>
    </w:p>
    <w:p w14:paraId="549FD9CA" w14:textId="77777777" w:rsidR="00AA4964" w:rsidRPr="00E42C78" w:rsidRDefault="00AA4964">
      <w:pPr>
        <w:pStyle w:val="Heading1"/>
        <w:pageBreakBefore w:val="0"/>
        <w:tabs>
          <w:tab w:val="left" w:pos="360"/>
        </w:tabs>
      </w:pPr>
      <w:r w:rsidRPr="00E42C78">
        <w:lastRenderedPageBreak/>
        <w:t xml:space="preserve"> </w:t>
      </w:r>
      <w:bookmarkStart w:id="23" w:name="_Toc492562741"/>
      <w:bookmarkStart w:id="24" w:name="_Toc527397781"/>
      <w:r w:rsidRPr="00E42C78">
        <w:t>System Overview</w:t>
      </w:r>
      <w:bookmarkEnd w:id="23"/>
      <w:bookmarkEnd w:id="24"/>
    </w:p>
    <w:p w14:paraId="1372FB7E" w14:textId="0A70A202" w:rsidR="00AA4964" w:rsidRDefault="00AA4964" w:rsidP="00F61AD7">
      <w:pPr>
        <w:tabs>
          <w:tab w:val="left" w:pos="1900"/>
        </w:tabs>
        <w:ind w:left="1900" w:hanging="1900"/>
        <w:jc w:val="both"/>
      </w:pPr>
    </w:p>
    <w:p w14:paraId="1E03F015" w14:textId="537FEF83" w:rsidR="00F61AD7" w:rsidRPr="00E42C78" w:rsidRDefault="00F61AD7" w:rsidP="00F61AD7">
      <w:pPr>
        <w:tabs>
          <w:tab w:val="left" w:pos="1560"/>
        </w:tabs>
        <w:ind w:firstLine="993"/>
        <w:jc w:val="both"/>
      </w:pPr>
      <w:r>
        <w:t>The software has three main mode: real time mode, load data mode, and compass mode. Real time mode is responsible for streaming data from the accelerometer of the phone and uses it to analyze seismic waves, specifically body waves. Real time mode will display distance and direction of the hypocenter. On the other hand, load data mode is responsible for loading CSV file of earthquake samples in PHIVOLCS format. It will check the validity of the file before putting it in a graphical view. Lastly, compass mode is letting the user know the exact location of North Pole. This will be helpful for them to know the direction of epicenter. The detailed information and flowchart of the algorithm will be discussed below.</w:t>
      </w:r>
    </w:p>
    <w:p w14:paraId="3D26D3D6" w14:textId="77777777" w:rsidR="00AA4964" w:rsidRPr="00E42C78" w:rsidRDefault="00AA4964">
      <w:pPr>
        <w:pStyle w:val="Heading1"/>
        <w:tabs>
          <w:tab w:val="left" w:pos="360"/>
        </w:tabs>
      </w:pPr>
      <w:r w:rsidRPr="00E42C78">
        <w:lastRenderedPageBreak/>
        <w:t xml:space="preserve"> </w:t>
      </w:r>
      <w:bookmarkStart w:id="25" w:name="_Toc492562742"/>
      <w:bookmarkStart w:id="26" w:name="_Toc527397782"/>
      <w:r w:rsidRPr="00E42C78">
        <w:t>System Architecture</w:t>
      </w:r>
      <w:bookmarkEnd w:id="25"/>
      <w:bookmarkEnd w:id="26"/>
    </w:p>
    <w:p w14:paraId="15998206" w14:textId="77777777" w:rsidR="00AA4964" w:rsidRPr="00E42C78" w:rsidRDefault="00AA4964">
      <w:pPr>
        <w:pStyle w:val="BodyText"/>
        <w:rPr>
          <w:rFonts w:ascii="Times New Roman" w:hAnsi="Times New Roman" w:cs="Times New Roman"/>
        </w:rPr>
      </w:pPr>
    </w:p>
    <w:p w14:paraId="3D1DEC62" w14:textId="77777777" w:rsidR="00AA4964" w:rsidRPr="00E42C78" w:rsidRDefault="00AA4964">
      <w:pPr>
        <w:pStyle w:val="BodyText"/>
        <w:rPr>
          <w:rFonts w:ascii="Times New Roman" w:hAnsi="Times New Roman" w:cs="Times New Roman"/>
        </w:rPr>
      </w:pPr>
    </w:p>
    <w:p w14:paraId="40023B07" w14:textId="77777777" w:rsidR="00AA4964" w:rsidRPr="00E42C78" w:rsidRDefault="00AA4964">
      <w:pPr>
        <w:pStyle w:val="Heading2"/>
        <w:numPr>
          <w:ilvl w:val="1"/>
          <w:numId w:val="3"/>
        </w:numPr>
        <w:tabs>
          <w:tab w:val="left" w:pos="360"/>
        </w:tabs>
        <w:ind w:left="0" w:firstLine="0"/>
      </w:pPr>
      <w:bookmarkStart w:id="27" w:name="_Toc492562743"/>
      <w:bookmarkStart w:id="28" w:name="_Toc527397783"/>
      <w:r w:rsidRPr="00E42C78">
        <w:t>Architectural Design</w:t>
      </w:r>
      <w:bookmarkEnd w:id="27"/>
      <w:bookmarkEnd w:id="28"/>
    </w:p>
    <w:p w14:paraId="309F43B3" w14:textId="77777777" w:rsidR="00AA4964" w:rsidRPr="00E42C78" w:rsidRDefault="00AA4964">
      <w:pPr>
        <w:pStyle w:val="BodyText"/>
        <w:rPr>
          <w:rFonts w:ascii="Times New Roman" w:hAnsi="Times New Roman" w:cs="Times New Roman"/>
        </w:rPr>
      </w:pPr>
    </w:p>
    <w:p w14:paraId="68F500CB" w14:textId="2068649A" w:rsidR="00AA4964" w:rsidRDefault="001E7D92" w:rsidP="001E7D92">
      <w:pPr>
        <w:pStyle w:val="BodyText"/>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5FE83DA9" wp14:editId="6200024C">
            <wp:extent cx="3600450" cy="37552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D Block Diagram.jpg"/>
                    <pic:cNvPicPr/>
                  </pic:nvPicPr>
                  <pic:blipFill>
                    <a:blip r:embed="rId9">
                      <a:extLst>
                        <a:ext uri="{28A0092B-C50C-407E-A947-70E740481C1C}">
                          <a14:useLocalDpi xmlns:a14="http://schemas.microsoft.com/office/drawing/2010/main" val="0"/>
                        </a:ext>
                      </a:extLst>
                    </a:blip>
                    <a:stretch>
                      <a:fillRect/>
                    </a:stretch>
                  </pic:blipFill>
                  <pic:spPr>
                    <a:xfrm>
                      <a:off x="0" y="0"/>
                      <a:ext cx="3611166" cy="3766398"/>
                    </a:xfrm>
                    <a:prstGeom prst="rect">
                      <a:avLst/>
                    </a:prstGeom>
                  </pic:spPr>
                </pic:pic>
              </a:graphicData>
            </a:graphic>
          </wp:inline>
        </w:drawing>
      </w:r>
    </w:p>
    <w:p w14:paraId="3565023D" w14:textId="77826F29" w:rsidR="001E7D92" w:rsidRDefault="001E7D92" w:rsidP="001E7D92">
      <w:pPr>
        <w:pStyle w:val="BodyText"/>
        <w:jc w:val="center"/>
        <w:rPr>
          <w:rFonts w:ascii="Times New Roman" w:hAnsi="Times New Roman" w:cs="Times New Roman"/>
          <w:b/>
        </w:rPr>
      </w:pPr>
      <w:r>
        <w:rPr>
          <w:rFonts w:ascii="Times New Roman" w:hAnsi="Times New Roman" w:cs="Times New Roman"/>
          <w:b/>
        </w:rPr>
        <w:t>Figure 3.1.1</w:t>
      </w:r>
      <w:r w:rsidR="0009782E">
        <w:rPr>
          <w:rFonts w:ascii="Times New Roman" w:hAnsi="Times New Roman" w:cs="Times New Roman"/>
          <w:b/>
        </w:rPr>
        <w:t xml:space="preserve"> System Architecture</w:t>
      </w:r>
    </w:p>
    <w:p w14:paraId="752E061E" w14:textId="404A48A7" w:rsidR="001E7D92" w:rsidRDefault="001E7D92" w:rsidP="001E7D92">
      <w:pPr>
        <w:pStyle w:val="BodyText"/>
        <w:rPr>
          <w:rFonts w:ascii="Times New Roman" w:hAnsi="Times New Roman" w:cs="Times New Roman"/>
        </w:rPr>
      </w:pPr>
      <w:r>
        <w:rPr>
          <w:rFonts w:ascii="Times New Roman" w:hAnsi="Times New Roman" w:cs="Times New Roman"/>
        </w:rPr>
        <w:tab/>
        <w:t>Figure 3.1</w:t>
      </w:r>
      <w:r w:rsidR="009D3198">
        <w:rPr>
          <w:rFonts w:ascii="Times New Roman" w:hAnsi="Times New Roman" w:cs="Times New Roman"/>
        </w:rPr>
        <w:t>.1</w:t>
      </w:r>
      <w:r>
        <w:rPr>
          <w:rFonts w:ascii="Times New Roman" w:hAnsi="Times New Roman" w:cs="Times New Roman"/>
        </w:rPr>
        <w:t xml:space="preserve"> shows the architectural design of the software. It shows the communication of the software to the different libraries of the android software. </w:t>
      </w:r>
    </w:p>
    <w:p w14:paraId="3FD1D84A" w14:textId="13DC14EE" w:rsidR="009D3198" w:rsidRDefault="009D3198" w:rsidP="009D3198">
      <w:pPr>
        <w:pStyle w:val="BodyText"/>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7D1BB75D" wp14:editId="447AFBAB">
            <wp:extent cx="3590926" cy="171039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 View.jpg"/>
                    <pic:cNvPicPr/>
                  </pic:nvPicPr>
                  <pic:blipFill>
                    <a:blip r:embed="rId10">
                      <a:extLst>
                        <a:ext uri="{28A0092B-C50C-407E-A947-70E740481C1C}">
                          <a14:useLocalDpi xmlns:a14="http://schemas.microsoft.com/office/drawing/2010/main" val="0"/>
                        </a:ext>
                      </a:extLst>
                    </a:blip>
                    <a:stretch>
                      <a:fillRect/>
                    </a:stretch>
                  </pic:blipFill>
                  <pic:spPr>
                    <a:xfrm>
                      <a:off x="0" y="0"/>
                      <a:ext cx="3595445" cy="1712544"/>
                    </a:xfrm>
                    <a:prstGeom prst="rect">
                      <a:avLst/>
                    </a:prstGeom>
                  </pic:spPr>
                </pic:pic>
              </a:graphicData>
            </a:graphic>
          </wp:inline>
        </w:drawing>
      </w:r>
    </w:p>
    <w:p w14:paraId="7FBBAF2A" w14:textId="1E118306" w:rsidR="009D3198" w:rsidRDefault="009D3198" w:rsidP="009D3198">
      <w:pPr>
        <w:pStyle w:val="BodyText"/>
        <w:jc w:val="center"/>
        <w:rPr>
          <w:rFonts w:ascii="Times New Roman" w:hAnsi="Times New Roman" w:cs="Times New Roman"/>
          <w:b/>
        </w:rPr>
      </w:pPr>
      <w:r>
        <w:rPr>
          <w:rFonts w:ascii="Times New Roman" w:hAnsi="Times New Roman" w:cs="Times New Roman"/>
          <w:b/>
        </w:rPr>
        <w:t>Figure 3.1.2</w:t>
      </w:r>
      <w:r w:rsidR="0009782E">
        <w:rPr>
          <w:rFonts w:ascii="Times New Roman" w:hAnsi="Times New Roman" w:cs="Times New Roman"/>
          <w:b/>
        </w:rPr>
        <w:t xml:space="preserve"> System Architecture Views</w:t>
      </w:r>
    </w:p>
    <w:p w14:paraId="0146D68C" w14:textId="6ABBFEF3" w:rsidR="009D3198" w:rsidRPr="009D3198" w:rsidRDefault="009D3198" w:rsidP="009D3198">
      <w:pPr>
        <w:pStyle w:val="BodyText"/>
        <w:rPr>
          <w:rFonts w:ascii="Times New Roman" w:hAnsi="Times New Roman" w:cs="Times New Roman"/>
        </w:rPr>
      </w:pPr>
      <w:r>
        <w:rPr>
          <w:rFonts w:ascii="Times New Roman" w:hAnsi="Times New Roman" w:cs="Times New Roman"/>
        </w:rPr>
        <w:tab/>
        <w:t>Figure 3.1.2 shows the different views of the android software and how it can be accessed by the user.</w:t>
      </w:r>
      <w:r w:rsidR="00746CE8">
        <w:rPr>
          <w:rFonts w:ascii="Times New Roman" w:hAnsi="Times New Roman" w:cs="Times New Roman"/>
        </w:rPr>
        <w:t xml:space="preserve"> The drop down module is responsible for selecting views for the user.</w:t>
      </w:r>
    </w:p>
    <w:p w14:paraId="1A2C52A0" w14:textId="77777777" w:rsidR="00AA4964" w:rsidRPr="00E42C78" w:rsidRDefault="00AA4964">
      <w:pPr>
        <w:pStyle w:val="Heading2"/>
        <w:numPr>
          <w:ilvl w:val="1"/>
          <w:numId w:val="3"/>
        </w:numPr>
        <w:tabs>
          <w:tab w:val="left" w:pos="360"/>
        </w:tabs>
        <w:ind w:left="0" w:firstLine="0"/>
      </w:pPr>
      <w:bookmarkStart w:id="29" w:name="_Toc492562744"/>
      <w:bookmarkStart w:id="30" w:name="_Toc527397784"/>
      <w:r w:rsidRPr="00E42C78">
        <w:lastRenderedPageBreak/>
        <w:t>Decomposition Description</w:t>
      </w:r>
      <w:bookmarkEnd w:id="29"/>
      <w:bookmarkEnd w:id="30"/>
    </w:p>
    <w:p w14:paraId="316A86AA" w14:textId="77777777" w:rsidR="00AA4964" w:rsidRPr="00E42C78" w:rsidRDefault="00AA4964">
      <w:pPr>
        <w:pStyle w:val="BodyText"/>
        <w:rPr>
          <w:rFonts w:ascii="Times New Roman" w:hAnsi="Times New Roman" w:cs="Times New Roman"/>
        </w:rPr>
      </w:pPr>
    </w:p>
    <w:p w14:paraId="5EBCE69F" w14:textId="4FE317C4" w:rsidR="00AA4964" w:rsidRPr="00E42C78" w:rsidRDefault="00AB213C">
      <w:pPr>
        <w:pStyle w:val="Heading3"/>
        <w:numPr>
          <w:ilvl w:val="2"/>
          <w:numId w:val="3"/>
        </w:numPr>
        <w:tabs>
          <w:tab w:val="left" w:pos="360"/>
        </w:tabs>
        <w:ind w:left="0" w:firstLine="0"/>
      </w:pPr>
      <w:bookmarkStart w:id="31" w:name="_Toc527397785"/>
      <w:r>
        <w:t>Use Case Diagram</w:t>
      </w:r>
      <w:r w:rsidR="00AD29C9">
        <w:t>s</w:t>
      </w:r>
      <w:bookmarkEnd w:id="31"/>
    </w:p>
    <w:p w14:paraId="0FE84AD0" w14:textId="4170D218" w:rsidR="00AA4964" w:rsidRDefault="009D3198" w:rsidP="009D3198">
      <w:pPr>
        <w:pStyle w:val="BodyText"/>
        <w:ind w:left="709"/>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2038C5A0" wp14:editId="4D05179D">
            <wp:extent cx="4315300" cy="335013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pDownPage.png"/>
                    <pic:cNvPicPr/>
                  </pic:nvPicPr>
                  <pic:blipFill rotWithShape="1">
                    <a:blip r:embed="rId11">
                      <a:extLst>
                        <a:ext uri="{28A0092B-C50C-407E-A947-70E740481C1C}">
                          <a14:useLocalDpi xmlns:a14="http://schemas.microsoft.com/office/drawing/2010/main" val="0"/>
                        </a:ext>
                      </a:extLst>
                    </a:blip>
                    <a:srcRect l="-1" r="734" b="6250"/>
                    <a:stretch/>
                  </pic:blipFill>
                  <pic:spPr bwMode="auto">
                    <a:xfrm>
                      <a:off x="0" y="0"/>
                      <a:ext cx="4320979" cy="3354546"/>
                    </a:xfrm>
                    <a:prstGeom prst="rect">
                      <a:avLst/>
                    </a:prstGeom>
                    <a:ln>
                      <a:noFill/>
                    </a:ln>
                    <a:extLst>
                      <a:ext uri="{53640926-AAD7-44D8-BBD7-CCE9431645EC}">
                        <a14:shadowObscured xmlns:a14="http://schemas.microsoft.com/office/drawing/2010/main"/>
                      </a:ext>
                    </a:extLst>
                  </pic:spPr>
                </pic:pic>
              </a:graphicData>
            </a:graphic>
          </wp:inline>
        </w:drawing>
      </w:r>
    </w:p>
    <w:p w14:paraId="25E99418" w14:textId="2ED3A9C2" w:rsidR="009D3198" w:rsidRDefault="009D3198" w:rsidP="009D3198">
      <w:pPr>
        <w:pStyle w:val="BodyText"/>
        <w:ind w:left="709"/>
        <w:jc w:val="center"/>
        <w:rPr>
          <w:rFonts w:ascii="Times New Roman" w:hAnsi="Times New Roman" w:cs="Times New Roman"/>
          <w:b/>
        </w:rPr>
      </w:pPr>
      <w:r>
        <w:rPr>
          <w:rFonts w:ascii="Times New Roman" w:hAnsi="Times New Roman" w:cs="Times New Roman"/>
          <w:b/>
        </w:rPr>
        <w:t>Figure 3.2.1.1 Drop Down Module</w:t>
      </w:r>
    </w:p>
    <w:p w14:paraId="3EF53402" w14:textId="253205F2" w:rsidR="009D3198" w:rsidRDefault="009D3198" w:rsidP="009D3198">
      <w:pPr>
        <w:pStyle w:val="BodyText"/>
        <w:ind w:left="709"/>
        <w:rPr>
          <w:rFonts w:ascii="Times New Roman" w:hAnsi="Times New Roman" w:cs="Times New Roman"/>
          <w:b/>
        </w:rPr>
      </w:pPr>
      <w:r>
        <w:rPr>
          <w:rFonts w:ascii="Times New Roman" w:hAnsi="Times New Roman" w:cs="Times New Roman"/>
          <w:b/>
          <w:noProof/>
          <w:lang w:val="en-PH" w:eastAsia="en-PH"/>
        </w:rPr>
        <w:drawing>
          <wp:inline distT="0" distB="0" distL="0" distR="0" wp14:anchorId="0B1AC89E" wp14:editId="47329ED0">
            <wp:extent cx="5381625" cy="3505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l Timme.png"/>
                    <pic:cNvPicPr/>
                  </pic:nvPicPr>
                  <pic:blipFill>
                    <a:blip r:embed="rId12">
                      <a:extLst>
                        <a:ext uri="{28A0092B-C50C-407E-A947-70E740481C1C}">
                          <a14:useLocalDpi xmlns:a14="http://schemas.microsoft.com/office/drawing/2010/main" val="0"/>
                        </a:ext>
                      </a:extLst>
                    </a:blip>
                    <a:stretch>
                      <a:fillRect/>
                    </a:stretch>
                  </pic:blipFill>
                  <pic:spPr>
                    <a:xfrm>
                      <a:off x="0" y="0"/>
                      <a:ext cx="5381625" cy="3505720"/>
                    </a:xfrm>
                    <a:prstGeom prst="rect">
                      <a:avLst/>
                    </a:prstGeom>
                  </pic:spPr>
                </pic:pic>
              </a:graphicData>
            </a:graphic>
          </wp:inline>
        </w:drawing>
      </w:r>
    </w:p>
    <w:p w14:paraId="417BB24D" w14:textId="180CF2EF" w:rsidR="009D3198" w:rsidRDefault="009D3198" w:rsidP="009D3198">
      <w:pPr>
        <w:pStyle w:val="BodyText"/>
        <w:ind w:left="709"/>
        <w:jc w:val="center"/>
        <w:rPr>
          <w:rFonts w:ascii="Times New Roman" w:hAnsi="Times New Roman" w:cs="Times New Roman"/>
          <w:b/>
        </w:rPr>
      </w:pPr>
      <w:r>
        <w:rPr>
          <w:rFonts w:ascii="Times New Roman" w:hAnsi="Times New Roman" w:cs="Times New Roman"/>
          <w:b/>
        </w:rPr>
        <w:t>Figure 3.2.1.2 Real Time Module</w:t>
      </w:r>
    </w:p>
    <w:p w14:paraId="5767C311" w14:textId="72832540" w:rsidR="009D3198" w:rsidRDefault="009D3198" w:rsidP="009D3198">
      <w:pPr>
        <w:pStyle w:val="BodyText"/>
        <w:ind w:left="709"/>
        <w:jc w:val="center"/>
        <w:rPr>
          <w:rFonts w:ascii="Times New Roman" w:hAnsi="Times New Roman" w:cs="Times New Roman"/>
          <w:b/>
        </w:rPr>
      </w:pPr>
      <w:r>
        <w:rPr>
          <w:rFonts w:ascii="Times New Roman" w:hAnsi="Times New Roman" w:cs="Times New Roman"/>
          <w:b/>
          <w:noProof/>
          <w:lang w:val="en-PH" w:eastAsia="en-PH"/>
        </w:rPr>
        <w:lastRenderedPageBreak/>
        <w:drawing>
          <wp:inline distT="0" distB="0" distL="0" distR="0" wp14:anchorId="2C38FA71" wp14:editId="23C07AB0">
            <wp:extent cx="5647656" cy="28289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Data.png"/>
                    <pic:cNvPicPr/>
                  </pic:nvPicPr>
                  <pic:blipFill rotWithShape="1">
                    <a:blip r:embed="rId13">
                      <a:extLst>
                        <a:ext uri="{28A0092B-C50C-407E-A947-70E740481C1C}">
                          <a14:useLocalDpi xmlns:a14="http://schemas.microsoft.com/office/drawing/2010/main" val="0"/>
                        </a:ext>
                      </a:extLst>
                    </a:blip>
                    <a:srcRect b="5701"/>
                    <a:stretch/>
                  </pic:blipFill>
                  <pic:spPr bwMode="auto">
                    <a:xfrm>
                      <a:off x="0" y="0"/>
                      <a:ext cx="5648788" cy="2829493"/>
                    </a:xfrm>
                    <a:prstGeom prst="rect">
                      <a:avLst/>
                    </a:prstGeom>
                    <a:ln>
                      <a:noFill/>
                    </a:ln>
                    <a:extLst>
                      <a:ext uri="{53640926-AAD7-44D8-BBD7-CCE9431645EC}">
                        <a14:shadowObscured xmlns:a14="http://schemas.microsoft.com/office/drawing/2010/main"/>
                      </a:ext>
                    </a:extLst>
                  </pic:spPr>
                </pic:pic>
              </a:graphicData>
            </a:graphic>
          </wp:inline>
        </w:drawing>
      </w:r>
    </w:p>
    <w:p w14:paraId="008318E5" w14:textId="6021FAFB" w:rsidR="009D3198" w:rsidRDefault="009D3198" w:rsidP="009D3198">
      <w:pPr>
        <w:pStyle w:val="BodyText"/>
        <w:ind w:left="709"/>
        <w:jc w:val="center"/>
        <w:rPr>
          <w:rFonts w:ascii="Times New Roman" w:hAnsi="Times New Roman" w:cs="Times New Roman"/>
          <w:b/>
        </w:rPr>
      </w:pPr>
      <w:r>
        <w:rPr>
          <w:rFonts w:ascii="Times New Roman" w:hAnsi="Times New Roman" w:cs="Times New Roman"/>
          <w:b/>
        </w:rPr>
        <w:t>Figure 3.2.1.3 Load Data Module</w:t>
      </w:r>
    </w:p>
    <w:p w14:paraId="7E6E14D4" w14:textId="77777777" w:rsidR="009D3198" w:rsidRDefault="009D3198" w:rsidP="009D3198">
      <w:pPr>
        <w:pStyle w:val="BodyText"/>
        <w:ind w:left="709"/>
        <w:jc w:val="center"/>
        <w:rPr>
          <w:rFonts w:ascii="Times New Roman" w:hAnsi="Times New Roman" w:cs="Times New Roman"/>
          <w:b/>
        </w:rPr>
      </w:pPr>
    </w:p>
    <w:p w14:paraId="02D60D10" w14:textId="226ECD00" w:rsidR="009D3198" w:rsidRDefault="009D3198" w:rsidP="009D3198">
      <w:pPr>
        <w:pStyle w:val="BodyText"/>
        <w:ind w:left="709"/>
        <w:jc w:val="center"/>
        <w:rPr>
          <w:rFonts w:ascii="Times New Roman" w:hAnsi="Times New Roman" w:cs="Times New Roman"/>
          <w:b/>
        </w:rPr>
      </w:pPr>
      <w:r>
        <w:rPr>
          <w:rFonts w:ascii="Times New Roman" w:hAnsi="Times New Roman" w:cs="Times New Roman"/>
          <w:b/>
          <w:noProof/>
          <w:lang w:val="en-PH" w:eastAsia="en-PH"/>
        </w:rPr>
        <w:drawing>
          <wp:inline distT="0" distB="0" distL="0" distR="0" wp14:anchorId="0FBB2B48" wp14:editId="5FFF0A0A">
            <wp:extent cx="5212080" cy="2493142"/>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ssPage.png"/>
                    <pic:cNvPicPr/>
                  </pic:nvPicPr>
                  <pic:blipFill rotWithShape="1">
                    <a:blip r:embed="rId14">
                      <a:extLst>
                        <a:ext uri="{28A0092B-C50C-407E-A947-70E740481C1C}">
                          <a14:useLocalDpi xmlns:a14="http://schemas.microsoft.com/office/drawing/2010/main" val="0"/>
                        </a:ext>
                      </a:extLst>
                    </a:blip>
                    <a:srcRect b="14593"/>
                    <a:stretch/>
                  </pic:blipFill>
                  <pic:spPr bwMode="auto">
                    <a:xfrm>
                      <a:off x="0" y="0"/>
                      <a:ext cx="5214647" cy="2494370"/>
                    </a:xfrm>
                    <a:prstGeom prst="rect">
                      <a:avLst/>
                    </a:prstGeom>
                    <a:ln>
                      <a:noFill/>
                    </a:ln>
                    <a:extLst>
                      <a:ext uri="{53640926-AAD7-44D8-BBD7-CCE9431645EC}">
                        <a14:shadowObscured xmlns:a14="http://schemas.microsoft.com/office/drawing/2010/main"/>
                      </a:ext>
                    </a:extLst>
                  </pic:spPr>
                </pic:pic>
              </a:graphicData>
            </a:graphic>
          </wp:inline>
        </w:drawing>
      </w:r>
    </w:p>
    <w:p w14:paraId="193B3E66" w14:textId="76E45062" w:rsidR="009D3198" w:rsidRPr="009D3198" w:rsidRDefault="009D3198" w:rsidP="009D3198">
      <w:pPr>
        <w:pStyle w:val="BodyText"/>
        <w:ind w:left="709"/>
        <w:jc w:val="center"/>
        <w:rPr>
          <w:rFonts w:ascii="Times New Roman" w:hAnsi="Times New Roman" w:cs="Times New Roman"/>
          <w:b/>
        </w:rPr>
      </w:pPr>
      <w:r>
        <w:rPr>
          <w:rFonts w:ascii="Times New Roman" w:hAnsi="Times New Roman" w:cs="Times New Roman"/>
          <w:b/>
        </w:rPr>
        <w:t>Figure 3.2.1.4 Compass Module</w:t>
      </w:r>
    </w:p>
    <w:p w14:paraId="5D8ADA5D" w14:textId="649EE91A" w:rsidR="00AA4964" w:rsidRPr="00E42C78" w:rsidRDefault="001A337E">
      <w:pPr>
        <w:pStyle w:val="Heading3"/>
        <w:numPr>
          <w:ilvl w:val="2"/>
          <w:numId w:val="3"/>
        </w:numPr>
        <w:tabs>
          <w:tab w:val="left" w:pos="360"/>
        </w:tabs>
        <w:ind w:left="0" w:firstLine="0"/>
      </w:pPr>
      <w:bookmarkStart w:id="32" w:name="_Toc527397786"/>
      <w:r>
        <w:t>Use Case Diagram Scenarios</w:t>
      </w:r>
      <w:bookmarkEnd w:id="32"/>
    </w:p>
    <w:p w14:paraId="32E80298" w14:textId="0126CCC7" w:rsidR="00AA4964" w:rsidRDefault="001A337E" w:rsidP="001A337E">
      <w:pPr>
        <w:pStyle w:val="BodyText"/>
        <w:ind w:left="709"/>
        <w:rPr>
          <w:rFonts w:ascii="Times New Roman" w:hAnsi="Times New Roman" w:cs="Times New Roman"/>
        </w:rPr>
      </w:pPr>
      <w:r>
        <w:rPr>
          <w:rFonts w:ascii="Times New Roman" w:hAnsi="Times New Roman" w:cs="Times New Roman"/>
        </w:rPr>
        <w:t>Figure 3.2.1.1</w:t>
      </w:r>
    </w:p>
    <w:p w14:paraId="3F618028" w14:textId="1DE55CD6" w:rsidR="001A337E" w:rsidRDefault="001A337E" w:rsidP="001A337E">
      <w:pPr>
        <w:pStyle w:val="BodyText"/>
        <w:ind w:left="709"/>
        <w:rPr>
          <w:rFonts w:ascii="Times New Roman" w:hAnsi="Times New Roman" w:cs="Times New Roman"/>
        </w:rPr>
      </w:pPr>
      <w:bookmarkStart w:id="33" w:name="_GoBack"/>
      <w:bookmarkEnd w:id="33"/>
      <w:r w:rsidRPr="001A337E">
        <w:rPr>
          <w:rFonts w:ascii="Times New Roman" w:hAnsi="Times New Roman" w:cs="Times New Roman"/>
          <w:b/>
        </w:rPr>
        <w:t>Title</w:t>
      </w:r>
      <w:r>
        <w:rPr>
          <w:rFonts w:ascii="Times New Roman" w:hAnsi="Times New Roman" w:cs="Times New Roman"/>
        </w:rPr>
        <w:t xml:space="preserve">: Drop Down </w:t>
      </w:r>
    </w:p>
    <w:p w14:paraId="7762A1C8" w14:textId="124A3B00" w:rsidR="001A337E" w:rsidRDefault="001A337E" w:rsidP="001A337E">
      <w:pPr>
        <w:pStyle w:val="BodyText"/>
        <w:ind w:left="709"/>
        <w:rPr>
          <w:rFonts w:ascii="Times New Roman" w:hAnsi="Times New Roman" w:cs="Times New Roman"/>
        </w:rPr>
      </w:pPr>
      <w:r w:rsidRPr="001A337E">
        <w:rPr>
          <w:rFonts w:ascii="Times New Roman" w:hAnsi="Times New Roman" w:cs="Times New Roman"/>
          <w:b/>
        </w:rPr>
        <w:t>Scenario</w:t>
      </w:r>
      <w:r>
        <w:rPr>
          <w:rFonts w:ascii="Times New Roman" w:hAnsi="Times New Roman" w:cs="Times New Roman"/>
        </w:rPr>
        <w:t>:</w:t>
      </w:r>
    </w:p>
    <w:p w14:paraId="032735DE" w14:textId="7AAF1DBB" w:rsidR="001A337E" w:rsidRDefault="001A337E" w:rsidP="001A337E">
      <w:pPr>
        <w:pStyle w:val="BodyText"/>
        <w:numPr>
          <w:ilvl w:val="0"/>
          <w:numId w:val="4"/>
        </w:numPr>
        <w:rPr>
          <w:rFonts w:ascii="Times New Roman" w:hAnsi="Times New Roman" w:cs="Times New Roman"/>
        </w:rPr>
      </w:pPr>
      <w:r>
        <w:rPr>
          <w:rFonts w:ascii="Times New Roman" w:hAnsi="Times New Roman" w:cs="Times New Roman"/>
        </w:rPr>
        <w:t>User may press “Load Data”.</w:t>
      </w:r>
    </w:p>
    <w:p w14:paraId="469FC757" w14:textId="195B6943" w:rsidR="001A337E" w:rsidRDefault="001A337E" w:rsidP="001A337E">
      <w:pPr>
        <w:pStyle w:val="BodyText"/>
        <w:numPr>
          <w:ilvl w:val="0"/>
          <w:numId w:val="4"/>
        </w:numPr>
        <w:rPr>
          <w:rFonts w:ascii="Times New Roman" w:hAnsi="Times New Roman" w:cs="Times New Roman"/>
        </w:rPr>
      </w:pPr>
      <w:r>
        <w:rPr>
          <w:rFonts w:ascii="Times New Roman" w:hAnsi="Times New Roman" w:cs="Times New Roman"/>
        </w:rPr>
        <w:t>User may press “Real Time Page”</w:t>
      </w:r>
    </w:p>
    <w:p w14:paraId="5A62CBCF" w14:textId="10F16FD1" w:rsidR="001A337E" w:rsidRDefault="001A337E" w:rsidP="001A337E">
      <w:pPr>
        <w:pStyle w:val="BodyText"/>
        <w:numPr>
          <w:ilvl w:val="0"/>
          <w:numId w:val="4"/>
        </w:numPr>
        <w:rPr>
          <w:rFonts w:ascii="Times New Roman" w:hAnsi="Times New Roman" w:cs="Times New Roman"/>
        </w:rPr>
      </w:pPr>
      <w:r>
        <w:rPr>
          <w:rFonts w:ascii="Times New Roman" w:hAnsi="Times New Roman" w:cs="Times New Roman"/>
        </w:rPr>
        <w:t>User may press “Compass Page”</w:t>
      </w:r>
    </w:p>
    <w:p w14:paraId="49FD328E" w14:textId="77777777" w:rsidR="001A337E" w:rsidRDefault="001A337E" w:rsidP="001A337E">
      <w:pPr>
        <w:pStyle w:val="BodyText"/>
        <w:ind w:left="1429"/>
        <w:rPr>
          <w:rFonts w:ascii="Times New Roman" w:hAnsi="Times New Roman" w:cs="Times New Roman"/>
        </w:rPr>
      </w:pPr>
    </w:p>
    <w:p w14:paraId="11893DB7" w14:textId="77777777" w:rsidR="001A337E" w:rsidRDefault="001A337E" w:rsidP="001A337E">
      <w:pPr>
        <w:pStyle w:val="BodyText"/>
        <w:ind w:left="1429"/>
        <w:rPr>
          <w:rFonts w:ascii="Times New Roman" w:hAnsi="Times New Roman" w:cs="Times New Roman"/>
        </w:rPr>
      </w:pPr>
    </w:p>
    <w:p w14:paraId="4DE9C929" w14:textId="2D110BD8" w:rsidR="001A337E" w:rsidRDefault="001A337E" w:rsidP="001A337E">
      <w:pPr>
        <w:pStyle w:val="BodyText"/>
        <w:ind w:left="709"/>
        <w:rPr>
          <w:rFonts w:ascii="Times New Roman" w:hAnsi="Times New Roman" w:cs="Times New Roman"/>
        </w:rPr>
      </w:pPr>
      <w:r>
        <w:rPr>
          <w:rFonts w:ascii="Times New Roman" w:hAnsi="Times New Roman" w:cs="Times New Roman"/>
        </w:rPr>
        <w:lastRenderedPageBreak/>
        <w:t>Figure 3.2.1.2</w:t>
      </w:r>
    </w:p>
    <w:p w14:paraId="1CD7010A" w14:textId="15F0B48B" w:rsidR="001A337E" w:rsidRDefault="001A337E" w:rsidP="001A337E">
      <w:pPr>
        <w:pStyle w:val="BodyText"/>
        <w:ind w:left="709"/>
        <w:rPr>
          <w:rFonts w:ascii="Times New Roman" w:hAnsi="Times New Roman" w:cs="Times New Roman"/>
        </w:rPr>
      </w:pPr>
      <w:r w:rsidRPr="001A337E">
        <w:rPr>
          <w:rFonts w:ascii="Times New Roman" w:hAnsi="Times New Roman" w:cs="Times New Roman"/>
          <w:b/>
        </w:rPr>
        <w:t>Title</w:t>
      </w:r>
      <w:r>
        <w:rPr>
          <w:rFonts w:ascii="Times New Roman" w:hAnsi="Times New Roman" w:cs="Times New Roman"/>
        </w:rPr>
        <w:t>: Real Time Module</w:t>
      </w:r>
    </w:p>
    <w:p w14:paraId="7F4F999F" w14:textId="77777777" w:rsidR="001A337E" w:rsidRDefault="001A337E" w:rsidP="001A337E">
      <w:pPr>
        <w:pStyle w:val="BodyText"/>
        <w:ind w:left="709"/>
        <w:rPr>
          <w:rFonts w:ascii="Times New Roman" w:hAnsi="Times New Roman" w:cs="Times New Roman"/>
        </w:rPr>
      </w:pPr>
      <w:r w:rsidRPr="001A337E">
        <w:rPr>
          <w:rFonts w:ascii="Times New Roman" w:hAnsi="Times New Roman" w:cs="Times New Roman"/>
          <w:b/>
        </w:rPr>
        <w:t>Scenario</w:t>
      </w:r>
      <w:r>
        <w:rPr>
          <w:rFonts w:ascii="Times New Roman" w:hAnsi="Times New Roman" w:cs="Times New Roman"/>
        </w:rPr>
        <w:t>:</w:t>
      </w:r>
    </w:p>
    <w:p w14:paraId="20894B02" w14:textId="1B923FB1" w:rsidR="001A337E" w:rsidRPr="001A337E" w:rsidRDefault="001A337E" w:rsidP="001A337E">
      <w:pPr>
        <w:pStyle w:val="BodyText"/>
        <w:numPr>
          <w:ilvl w:val="0"/>
          <w:numId w:val="5"/>
        </w:numPr>
        <w:rPr>
          <w:rFonts w:ascii="Times New Roman" w:hAnsi="Times New Roman" w:cs="Times New Roman"/>
        </w:rPr>
      </w:pPr>
      <w:r>
        <w:rPr>
          <w:rFonts w:ascii="Times New Roman" w:hAnsi="Times New Roman" w:cs="Times New Roman"/>
        </w:rPr>
        <w:t>User may press “Load” button</w:t>
      </w:r>
    </w:p>
    <w:p w14:paraId="4E83E70C" w14:textId="6DDA3190" w:rsidR="001A337E" w:rsidRDefault="001A337E" w:rsidP="001A337E">
      <w:pPr>
        <w:pStyle w:val="BodyText"/>
        <w:numPr>
          <w:ilvl w:val="0"/>
          <w:numId w:val="5"/>
        </w:numPr>
        <w:rPr>
          <w:rFonts w:ascii="Times New Roman" w:hAnsi="Times New Roman" w:cs="Times New Roman"/>
        </w:rPr>
      </w:pPr>
      <w:r>
        <w:rPr>
          <w:rFonts w:ascii="Times New Roman" w:hAnsi="Times New Roman" w:cs="Times New Roman"/>
        </w:rPr>
        <w:t>User may select file</w:t>
      </w:r>
    </w:p>
    <w:p w14:paraId="354395C5" w14:textId="7BA4D376" w:rsidR="001A337E" w:rsidRDefault="001A337E" w:rsidP="001A337E">
      <w:pPr>
        <w:pStyle w:val="BodyText"/>
        <w:numPr>
          <w:ilvl w:val="0"/>
          <w:numId w:val="5"/>
        </w:numPr>
        <w:rPr>
          <w:rFonts w:ascii="Times New Roman" w:hAnsi="Times New Roman" w:cs="Times New Roman"/>
        </w:rPr>
      </w:pPr>
      <w:r>
        <w:rPr>
          <w:rFonts w:ascii="Times New Roman" w:hAnsi="Times New Roman" w:cs="Times New Roman"/>
        </w:rPr>
        <w:t>User can exit document selector feature</w:t>
      </w:r>
    </w:p>
    <w:p w14:paraId="1BB43999" w14:textId="3420A8B5" w:rsidR="001A337E" w:rsidRDefault="001A337E" w:rsidP="001A337E">
      <w:pPr>
        <w:pStyle w:val="BodyText"/>
        <w:numPr>
          <w:ilvl w:val="0"/>
          <w:numId w:val="5"/>
        </w:numPr>
        <w:rPr>
          <w:rFonts w:ascii="Times New Roman" w:hAnsi="Times New Roman" w:cs="Times New Roman"/>
        </w:rPr>
      </w:pPr>
      <w:r>
        <w:rPr>
          <w:rFonts w:ascii="Times New Roman" w:hAnsi="Times New Roman" w:cs="Times New Roman"/>
        </w:rPr>
        <w:t>User may press “Done”</w:t>
      </w:r>
    </w:p>
    <w:p w14:paraId="63F4F753" w14:textId="77777777" w:rsidR="001A337E" w:rsidRDefault="001A337E" w:rsidP="001A337E">
      <w:pPr>
        <w:pStyle w:val="BodyText"/>
        <w:ind w:left="1429"/>
        <w:rPr>
          <w:rFonts w:ascii="Times New Roman" w:hAnsi="Times New Roman" w:cs="Times New Roman"/>
        </w:rPr>
      </w:pPr>
    </w:p>
    <w:p w14:paraId="6518263E" w14:textId="5C065280" w:rsidR="001A337E" w:rsidRDefault="001A337E" w:rsidP="001A337E">
      <w:pPr>
        <w:pStyle w:val="BodyText"/>
        <w:ind w:left="709"/>
        <w:rPr>
          <w:rFonts w:ascii="Times New Roman" w:hAnsi="Times New Roman" w:cs="Times New Roman"/>
        </w:rPr>
      </w:pPr>
      <w:r>
        <w:rPr>
          <w:rFonts w:ascii="Times New Roman" w:hAnsi="Times New Roman" w:cs="Times New Roman"/>
        </w:rPr>
        <w:t>Figure 3.2.1.3</w:t>
      </w:r>
    </w:p>
    <w:p w14:paraId="6A800132" w14:textId="36F6ABF7" w:rsidR="001A337E" w:rsidRDefault="001A337E" w:rsidP="001A337E">
      <w:pPr>
        <w:pStyle w:val="BodyText"/>
        <w:ind w:left="709"/>
        <w:rPr>
          <w:rFonts w:ascii="Times New Roman" w:hAnsi="Times New Roman" w:cs="Times New Roman"/>
        </w:rPr>
      </w:pPr>
      <w:r w:rsidRPr="001A337E">
        <w:rPr>
          <w:rFonts w:ascii="Times New Roman" w:hAnsi="Times New Roman" w:cs="Times New Roman"/>
          <w:b/>
        </w:rPr>
        <w:t>Title</w:t>
      </w:r>
      <w:r>
        <w:rPr>
          <w:rFonts w:ascii="Times New Roman" w:hAnsi="Times New Roman" w:cs="Times New Roman"/>
        </w:rPr>
        <w:t>: Load Data Module</w:t>
      </w:r>
    </w:p>
    <w:p w14:paraId="4BBAD1DA" w14:textId="77777777" w:rsidR="001A337E" w:rsidRDefault="001A337E" w:rsidP="001A337E">
      <w:pPr>
        <w:pStyle w:val="BodyText"/>
        <w:ind w:left="709"/>
        <w:rPr>
          <w:rFonts w:ascii="Times New Roman" w:hAnsi="Times New Roman" w:cs="Times New Roman"/>
        </w:rPr>
      </w:pPr>
      <w:r w:rsidRPr="001A337E">
        <w:rPr>
          <w:rFonts w:ascii="Times New Roman" w:hAnsi="Times New Roman" w:cs="Times New Roman"/>
          <w:b/>
        </w:rPr>
        <w:t>Scenario</w:t>
      </w:r>
      <w:r>
        <w:rPr>
          <w:rFonts w:ascii="Times New Roman" w:hAnsi="Times New Roman" w:cs="Times New Roman"/>
        </w:rPr>
        <w:t>:</w:t>
      </w:r>
    </w:p>
    <w:p w14:paraId="5911673E" w14:textId="77777777" w:rsidR="001A337E" w:rsidRPr="001A337E" w:rsidRDefault="001A337E" w:rsidP="001A337E">
      <w:pPr>
        <w:pStyle w:val="BodyText"/>
        <w:numPr>
          <w:ilvl w:val="0"/>
          <w:numId w:val="6"/>
        </w:numPr>
        <w:rPr>
          <w:rFonts w:ascii="Times New Roman" w:hAnsi="Times New Roman" w:cs="Times New Roman"/>
        </w:rPr>
      </w:pPr>
      <w:r>
        <w:rPr>
          <w:rFonts w:ascii="Times New Roman" w:hAnsi="Times New Roman" w:cs="Times New Roman"/>
        </w:rPr>
        <w:t>User can read the data from the accelerometer.</w:t>
      </w:r>
    </w:p>
    <w:p w14:paraId="0BB2A791" w14:textId="77777777" w:rsidR="001A337E" w:rsidRDefault="001A337E" w:rsidP="001A337E">
      <w:pPr>
        <w:pStyle w:val="BodyText"/>
        <w:numPr>
          <w:ilvl w:val="0"/>
          <w:numId w:val="6"/>
        </w:numPr>
        <w:rPr>
          <w:rFonts w:ascii="Times New Roman" w:hAnsi="Times New Roman" w:cs="Times New Roman"/>
        </w:rPr>
      </w:pPr>
      <w:r>
        <w:rPr>
          <w:rFonts w:ascii="Times New Roman" w:hAnsi="Times New Roman" w:cs="Times New Roman"/>
        </w:rPr>
        <w:t>User may press “Start Recording”</w:t>
      </w:r>
    </w:p>
    <w:p w14:paraId="5FD32AAF" w14:textId="77777777" w:rsidR="001A337E" w:rsidRDefault="001A337E" w:rsidP="001A337E">
      <w:pPr>
        <w:pStyle w:val="BodyText"/>
        <w:numPr>
          <w:ilvl w:val="0"/>
          <w:numId w:val="6"/>
        </w:numPr>
        <w:rPr>
          <w:rFonts w:ascii="Times New Roman" w:hAnsi="Times New Roman" w:cs="Times New Roman"/>
        </w:rPr>
      </w:pPr>
      <w:r>
        <w:rPr>
          <w:rFonts w:ascii="Times New Roman" w:hAnsi="Times New Roman" w:cs="Times New Roman"/>
        </w:rPr>
        <w:t>User may press “Save”</w:t>
      </w:r>
    </w:p>
    <w:p w14:paraId="43196094" w14:textId="77777777" w:rsidR="001A337E" w:rsidRDefault="001A337E" w:rsidP="001A337E">
      <w:pPr>
        <w:pStyle w:val="BodyText"/>
        <w:numPr>
          <w:ilvl w:val="0"/>
          <w:numId w:val="6"/>
        </w:numPr>
        <w:rPr>
          <w:rFonts w:ascii="Times New Roman" w:hAnsi="Times New Roman" w:cs="Times New Roman"/>
        </w:rPr>
      </w:pPr>
      <w:r>
        <w:rPr>
          <w:rFonts w:ascii="Times New Roman" w:hAnsi="Times New Roman" w:cs="Times New Roman"/>
        </w:rPr>
        <w:t>User may press “Restart”</w:t>
      </w:r>
    </w:p>
    <w:p w14:paraId="740C8302" w14:textId="77777777" w:rsidR="001A337E" w:rsidRDefault="001A337E" w:rsidP="001A337E">
      <w:pPr>
        <w:pStyle w:val="BodyText"/>
        <w:ind w:left="1429"/>
        <w:rPr>
          <w:rFonts w:ascii="Times New Roman" w:hAnsi="Times New Roman" w:cs="Times New Roman"/>
        </w:rPr>
      </w:pPr>
    </w:p>
    <w:p w14:paraId="00EDC698" w14:textId="53A0776C" w:rsidR="001A337E" w:rsidRDefault="001A337E" w:rsidP="001A337E">
      <w:pPr>
        <w:pStyle w:val="BodyText"/>
        <w:ind w:left="709"/>
        <w:rPr>
          <w:rFonts w:ascii="Times New Roman" w:hAnsi="Times New Roman" w:cs="Times New Roman"/>
        </w:rPr>
      </w:pPr>
      <w:r>
        <w:rPr>
          <w:rFonts w:ascii="Times New Roman" w:hAnsi="Times New Roman" w:cs="Times New Roman"/>
        </w:rPr>
        <w:t>Figure 3.2.1.4</w:t>
      </w:r>
    </w:p>
    <w:p w14:paraId="3CE85823" w14:textId="2DB75B02" w:rsidR="001A337E" w:rsidRDefault="001A337E" w:rsidP="001A337E">
      <w:pPr>
        <w:pStyle w:val="BodyText"/>
        <w:ind w:left="709"/>
        <w:rPr>
          <w:rFonts w:ascii="Times New Roman" w:hAnsi="Times New Roman" w:cs="Times New Roman"/>
        </w:rPr>
      </w:pPr>
      <w:r w:rsidRPr="001A337E">
        <w:rPr>
          <w:rFonts w:ascii="Times New Roman" w:hAnsi="Times New Roman" w:cs="Times New Roman"/>
          <w:b/>
        </w:rPr>
        <w:t>Title</w:t>
      </w:r>
      <w:r>
        <w:rPr>
          <w:rFonts w:ascii="Times New Roman" w:hAnsi="Times New Roman" w:cs="Times New Roman"/>
        </w:rPr>
        <w:t xml:space="preserve">: </w:t>
      </w:r>
      <w:r w:rsidR="00AB6024">
        <w:rPr>
          <w:rFonts w:ascii="Times New Roman" w:hAnsi="Times New Roman" w:cs="Times New Roman"/>
        </w:rPr>
        <w:t>Compass</w:t>
      </w:r>
      <w:r>
        <w:rPr>
          <w:rFonts w:ascii="Times New Roman" w:hAnsi="Times New Roman" w:cs="Times New Roman"/>
        </w:rPr>
        <w:t xml:space="preserve"> Module</w:t>
      </w:r>
    </w:p>
    <w:p w14:paraId="388A02EB" w14:textId="77777777" w:rsidR="001A337E" w:rsidRDefault="001A337E" w:rsidP="001A337E">
      <w:pPr>
        <w:pStyle w:val="BodyText"/>
        <w:ind w:left="709"/>
        <w:rPr>
          <w:rFonts w:ascii="Times New Roman" w:hAnsi="Times New Roman" w:cs="Times New Roman"/>
        </w:rPr>
      </w:pPr>
      <w:r w:rsidRPr="001A337E">
        <w:rPr>
          <w:rFonts w:ascii="Times New Roman" w:hAnsi="Times New Roman" w:cs="Times New Roman"/>
          <w:b/>
        </w:rPr>
        <w:t>Scenario</w:t>
      </w:r>
      <w:r>
        <w:rPr>
          <w:rFonts w:ascii="Times New Roman" w:hAnsi="Times New Roman" w:cs="Times New Roman"/>
        </w:rPr>
        <w:t>:</w:t>
      </w:r>
    </w:p>
    <w:p w14:paraId="4B68CEEB" w14:textId="74C9D47A" w:rsidR="001A337E" w:rsidRPr="001A337E" w:rsidRDefault="001A337E" w:rsidP="001A337E">
      <w:pPr>
        <w:pStyle w:val="BodyText"/>
        <w:numPr>
          <w:ilvl w:val="0"/>
          <w:numId w:val="7"/>
        </w:numPr>
        <w:rPr>
          <w:rFonts w:ascii="Times New Roman" w:hAnsi="Times New Roman" w:cs="Times New Roman"/>
        </w:rPr>
      </w:pPr>
      <w:r>
        <w:rPr>
          <w:rFonts w:ascii="Times New Roman" w:hAnsi="Times New Roman" w:cs="Times New Roman"/>
        </w:rPr>
        <w:t>User can turn the device</w:t>
      </w:r>
    </w:p>
    <w:p w14:paraId="547ADEB7" w14:textId="6FD103E9" w:rsidR="009E6455" w:rsidRPr="00E42C78" w:rsidRDefault="009E6455" w:rsidP="009E6455">
      <w:pPr>
        <w:pStyle w:val="Heading3"/>
        <w:numPr>
          <w:ilvl w:val="2"/>
          <w:numId w:val="3"/>
        </w:numPr>
        <w:tabs>
          <w:tab w:val="left" w:pos="360"/>
        </w:tabs>
        <w:ind w:left="0" w:firstLine="0"/>
      </w:pPr>
      <w:bookmarkStart w:id="34" w:name="_Toc527397787"/>
      <w:r>
        <w:t>Class Diagram</w:t>
      </w:r>
      <w:bookmarkEnd w:id="34"/>
      <w:r>
        <w:t xml:space="preserve"> </w:t>
      </w:r>
    </w:p>
    <w:p w14:paraId="5497F829" w14:textId="77777777" w:rsidR="001A337E" w:rsidRPr="00E42C78" w:rsidRDefault="001A337E" w:rsidP="001A337E">
      <w:pPr>
        <w:pStyle w:val="BodyText"/>
        <w:rPr>
          <w:rFonts w:ascii="Times New Roman" w:hAnsi="Times New Roman" w:cs="Times New Roman"/>
        </w:rPr>
      </w:pPr>
    </w:p>
    <w:p w14:paraId="5C12879F" w14:textId="178430CF" w:rsidR="001A337E" w:rsidRDefault="006909C0" w:rsidP="006909C0">
      <w:pPr>
        <w:pStyle w:val="BodyText"/>
        <w:ind w:left="1429"/>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455137BC" wp14:editId="6D8EAF64">
            <wp:extent cx="4582292" cy="2869678"/>
            <wp:effectExtent l="0" t="0" r="889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opDown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4589258" cy="2874040"/>
                    </a:xfrm>
                    <a:prstGeom prst="rect">
                      <a:avLst/>
                    </a:prstGeom>
                  </pic:spPr>
                </pic:pic>
              </a:graphicData>
            </a:graphic>
          </wp:inline>
        </w:drawing>
      </w:r>
    </w:p>
    <w:p w14:paraId="3595C56F" w14:textId="4DC3FDE1" w:rsidR="006909C0" w:rsidRDefault="006909C0" w:rsidP="006909C0">
      <w:pPr>
        <w:pStyle w:val="BodyText"/>
        <w:ind w:left="1429"/>
        <w:jc w:val="center"/>
        <w:rPr>
          <w:rFonts w:ascii="Times New Roman" w:hAnsi="Times New Roman" w:cs="Times New Roman"/>
          <w:b/>
        </w:rPr>
      </w:pPr>
      <w:r>
        <w:rPr>
          <w:rFonts w:ascii="Times New Roman" w:hAnsi="Times New Roman" w:cs="Times New Roman"/>
          <w:b/>
        </w:rPr>
        <w:t>Figure 3.2.3.1 Drop Down Class Diagram</w:t>
      </w:r>
    </w:p>
    <w:p w14:paraId="50A31C50" w14:textId="77777777" w:rsidR="006909C0" w:rsidRDefault="006909C0" w:rsidP="006909C0">
      <w:pPr>
        <w:pStyle w:val="BodyText"/>
        <w:ind w:left="1429"/>
        <w:jc w:val="center"/>
        <w:rPr>
          <w:rFonts w:ascii="Times New Roman" w:hAnsi="Times New Roman" w:cs="Times New Roman"/>
          <w:b/>
          <w:noProof/>
          <w:lang w:val="en-PH" w:eastAsia="en-PH"/>
        </w:rPr>
      </w:pPr>
    </w:p>
    <w:p w14:paraId="72EF704F" w14:textId="5B758EF0" w:rsidR="006909C0" w:rsidRDefault="006909C0" w:rsidP="006909C0">
      <w:pPr>
        <w:pStyle w:val="BodyText"/>
        <w:ind w:left="1429"/>
        <w:jc w:val="center"/>
        <w:rPr>
          <w:rFonts w:ascii="Times New Roman" w:hAnsi="Times New Roman" w:cs="Times New Roman"/>
          <w:b/>
        </w:rPr>
      </w:pPr>
      <w:r>
        <w:rPr>
          <w:rFonts w:ascii="Times New Roman" w:hAnsi="Times New Roman" w:cs="Times New Roman"/>
          <w:b/>
          <w:noProof/>
          <w:lang w:val="en-PH" w:eastAsia="en-PH"/>
        </w:rPr>
        <w:drawing>
          <wp:anchor distT="0" distB="0" distL="114300" distR="114300" simplePos="0" relativeHeight="251712512" behindDoc="0" locked="0" layoutInCell="1" allowOverlap="1" wp14:anchorId="4FD253C1" wp14:editId="69EE1FAA">
            <wp:simplePos x="0" y="0"/>
            <wp:positionH relativeFrom="margin">
              <wp:align>right</wp:align>
            </wp:positionH>
            <wp:positionV relativeFrom="paragraph">
              <wp:posOffset>4407866</wp:posOffset>
            </wp:positionV>
            <wp:extent cx="6332220" cy="334391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dData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343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lang w:val="en-PH" w:eastAsia="en-PH"/>
        </w:rPr>
        <w:drawing>
          <wp:anchor distT="0" distB="0" distL="114300" distR="114300" simplePos="0" relativeHeight="251711488" behindDoc="0" locked="0" layoutInCell="1" allowOverlap="1" wp14:anchorId="5AA7F091" wp14:editId="1F5142AC">
            <wp:simplePos x="0" y="0"/>
            <wp:positionH relativeFrom="margin">
              <wp:posOffset>-226971</wp:posOffset>
            </wp:positionH>
            <wp:positionV relativeFrom="paragraph">
              <wp:posOffset>95415</wp:posOffset>
            </wp:positionV>
            <wp:extent cx="6842626" cy="4086226"/>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Ti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6842626" cy="408622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Figure 3.2.3.2 Real Time Class Diagram</w:t>
      </w:r>
    </w:p>
    <w:p w14:paraId="6F419F23" w14:textId="4382EE83" w:rsidR="006909C0" w:rsidRDefault="006909C0" w:rsidP="006909C0">
      <w:pPr>
        <w:pStyle w:val="BodyText"/>
        <w:ind w:left="1429"/>
        <w:jc w:val="center"/>
        <w:rPr>
          <w:rFonts w:ascii="Times New Roman" w:hAnsi="Times New Roman" w:cs="Times New Roman"/>
          <w:b/>
        </w:rPr>
      </w:pPr>
      <w:r>
        <w:rPr>
          <w:rFonts w:ascii="Times New Roman" w:hAnsi="Times New Roman" w:cs="Times New Roman"/>
          <w:b/>
        </w:rPr>
        <w:t>Figure 3.2.3.3 Load Data Class Diagram</w:t>
      </w:r>
    </w:p>
    <w:p w14:paraId="1C8219D5" w14:textId="4B2B695A" w:rsidR="006909C0" w:rsidRPr="006909C0" w:rsidRDefault="006909C0" w:rsidP="006909C0">
      <w:pPr>
        <w:pStyle w:val="BodyText"/>
        <w:ind w:left="1429"/>
        <w:jc w:val="center"/>
        <w:rPr>
          <w:rFonts w:ascii="Times New Roman" w:hAnsi="Times New Roman" w:cs="Times New Roman"/>
          <w:b/>
        </w:rPr>
      </w:pPr>
    </w:p>
    <w:p w14:paraId="09B84EC6" w14:textId="77777777" w:rsidR="00AA4964" w:rsidRPr="00E42C78" w:rsidRDefault="00AA4964">
      <w:pPr>
        <w:pStyle w:val="Heading2"/>
        <w:numPr>
          <w:ilvl w:val="1"/>
          <w:numId w:val="3"/>
        </w:numPr>
        <w:tabs>
          <w:tab w:val="left" w:pos="360"/>
        </w:tabs>
        <w:ind w:left="0" w:firstLine="0"/>
      </w:pPr>
      <w:bookmarkStart w:id="35" w:name="_Toc492562747"/>
      <w:bookmarkStart w:id="36" w:name="_Toc527397788"/>
      <w:r w:rsidRPr="00E42C78">
        <w:t>Design Rationale</w:t>
      </w:r>
      <w:bookmarkEnd w:id="35"/>
      <w:bookmarkEnd w:id="36"/>
    </w:p>
    <w:p w14:paraId="7EB2B554" w14:textId="77777777" w:rsidR="00AA4964" w:rsidRPr="00E42C78" w:rsidRDefault="00AA4964">
      <w:pPr>
        <w:pStyle w:val="BodyText"/>
        <w:rPr>
          <w:rFonts w:ascii="Times New Roman" w:hAnsi="Times New Roman" w:cs="Times New Roman"/>
        </w:rPr>
      </w:pPr>
    </w:p>
    <w:p w14:paraId="28E34896" w14:textId="211ADA86" w:rsidR="00AA4964" w:rsidRDefault="002D3872" w:rsidP="002D3872">
      <w:pPr>
        <w:pStyle w:val="BodyText"/>
        <w:ind w:left="0"/>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1E3E1668" wp14:editId="432C7AD3">
            <wp:extent cx="6332220" cy="3429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assPag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3429635"/>
                    </a:xfrm>
                    <a:prstGeom prst="rect">
                      <a:avLst/>
                    </a:prstGeom>
                  </pic:spPr>
                </pic:pic>
              </a:graphicData>
            </a:graphic>
          </wp:inline>
        </w:drawing>
      </w:r>
    </w:p>
    <w:p w14:paraId="1C70CB78" w14:textId="7B4DB2B2" w:rsidR="002D3872" w:rsidRPr="002D3872" w:rsidRDefault="002D3872" w:rsidP="002D3872">
      <w:pPr>
        <w:pStyle w:val="BodyText"/>
        <w:ind w:left="0"/>
        <w:jc w:val="center"/>
        <w:rPr>
          <w:rFonts w:ascii="Times New Roman" w:hAnsi="Times New Roman" w:cs="Times New Roman"/>
          <w:b/>
        </w:rPr>
      </w:pPr>
      <w:r>
        <w:rPr>
          <w:rFonts w:ascii="Times New Roman" w:hAnsi="Times New Roman" w:cs="Times New Roman"/>
          <w:b/>
        </w:rPr>
        <w:t>Figure 3.2.3.4 Compass Class Diagram</w:t>
      </w:r>
    </w:p>
    <w:p w14:paraId="326459B7" w14:textId="77777777" w:rsidR="00AA4964" w:rsidRPr="00E42C78" w:rsidRDefault="00AA4964">
      <w:pPr>
        <w:pStyle w:val="Heading1"/>
        <w:tabs>
          <w:tab w:val="left" w:pos="360"/>
        </w:tabs>
      </w:pPr>
      <w:bookmarkStart w:id="37" w:name="_Toc492562748"/>
      <w:bookmarkStart w:id="38" w:name="_Toc527397789"/>
      <w:r w:rsidRPr="00E42C78">
        <w:lastRenderedPageBreak/>
        <w:t>Data Design</w:t>
      </w:r>
      <w:bookmarkEnd w:id="37"/>
      <w:bookmarkEnd w:id="38"/>
    </w:p>
    <w:p w14:paraId="4ED2964C" w14:textId="2A117A52" w:rsidR="00AA4964" w:rsidRDefault="00BF48AC" w:rsidP="00BF48AC">
      <w:pPr>
        <w:pStyle w:val="BodyText"/>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5982A72D" wp14:editId="2F8B5B25">
            <wp:extent cx="4059291" cy="48597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arthQuakeDataClass.png"/>
                    <pic:cNvPicPr/>
                  </pic:nvPicPr>
                  <pic:blipFill>
                    <a:blip r:embed="rId19">
                      <a:extLst>
                        <a:ext uri="{28A0092B-C50C-407E-A947-70E740481C1C}">
                          <a14:useLocalDpi xmlns:a14="http://schemas.microsoft.com/office/drawing/2010/main" val="0"/>
                        </a:ext>
                      </a:extLst>
                    </a:blip>
                    <a:stretch>
                      <a:fillRect/>
                    </a:stretch>
                  </pic:blipFill>
                  <pic:spPr>
                    <a:xfrm>
                      <a:off x="0" y="0"/>
                      <a:ext cx="4059291" cy="4859714"/>
                    </a:xfrm>
                    <a:prstGeom prst="rect">
                      <a:avLst/>
                    </a:prstGeom>
                  </pic:spPr>
                </pic:pic>
              </a:graphicData>
            </a:graphic>
          </wp:inline>
        </w:drawing>
      </w:r>
    </w:p>
    <w:p w14:paraId="7B8E73C0" w14:textId="58C1FB14" w:rsidR="007974E1" w:rsidRPr="00E42C78" w:rsidRDefault="007974E1" w:rsidP="00BF48AC">
      <w:pPr>
        <w:pStyle w:val="BodyText"/>
        <w:jc w:val="center"/>
        <w:rPr>
          <w:rFonts w:ascii="Times New Roman" w:hAnsi="Times New Roman" w:cs="Times New Roman"/>
        </w:rPr>
      </w:pPr>
      <w:r>
        <w:rPr>
          <w:rFonts w:ascii="Times New Roman" w:hAnsi="Times New Roman" w:cs="Times New Roman"/>
          <w:b/>
        </w:rPr>
        <w:t>Figure 4.1.1 Earthquake Data Class</w:t>
      </w:r>
    </w:p>
    <w:p w14:paraId="7FDCD31F" w14:textId="77777777" w:rsidR="00AA4964" w:rsidRPr="00E42C78" w:rsidRDefault="00AA4964">
      <w:pPr>
        <w:pStyle w:val="Heading2"/>
        <w:numPr>
          <w:ilvl w:val="1"/>
          <w:numId w:val="3"/>
        </w:numPr>
        <w:tabs>
          <w:tab w:val="left" w:pos="360"/>
        </w:tabs>
        <w:ind w:left="0" w:firstLine="0"/>
      </w:pPr>
      <w:bookmarkStart w:id="39" w:name="_Toc492562749"/>
      <w:bookmarkStart w:id="40" w:name="_Toc527397790"/>
      <w:r w:rsidRPr="00E42C78">
        <w:t>Data Description</w:t>
      </w:r>
      <w:bookmarkEnd w:id="39"/>
      <w:bookmarkEnd w:id="40"/>
    </w:p>
    <w:p w14:paraId="693F56C4" w14:textId="28C7A730" w:rsidR="00AA4964" w:rsidRPr="00E42C78" w:rsidRDefault="0035111D" w:rsidP="00651A32">
      <w:pPr>
        <w:pStyle w:val="BodyText"/>
        <w:ind w:left="709"/>
        <w:rPr>
          <w:rFonts w:ascii="Times New Roman" w:hAnsi="Times New Roman" w:cs="Times New Roman"/>
        </w:rPr>
      </w:pPr>
      <w:r>
        <w:rPr>
          <w:rFonts w:ascii="Times New Roman" w:hAnsi="Times New Roman" w:cs="Times New Roman"/>
        </w:rPr>
        <w:t>The sample above is an example of what are the data contains in the CSV file. The CSV file basically contains time information and accelerometer values. The important seismic data is contained in these three List&lt;Float&gt; values: EHE, EHZ, and EHN. The three represents x, y, and z values, respectively.</w:t>
      </w:r>
      <w:r w:rsidR="00691947">
        <w:rPr>
          <w:rFonts w:ascii="Times New Roman" w:hAnsi="Times New Roman" w:cs="Times New Roman"/>
        </w:rPr>
        <w:t xml:space="preserve"> Time information is based on the time the CSV file is generated.</w:t>
      </w:r>
      <w:r w:rsidR="00765D75">
        <w:rPr>
          <w:rFonts w:ascii="Times New Roman" w:hAnsi="Times New Roman" w:cs="Times New Roman"/>
        </w:rPr>
        <w:t xml:space="preserve"> </w:t>
      </w:r>
    </w:p>
    <w:p w14:paraId="3DF07CAA" w14:textId="77777777" w:rsidR="00AA4964" w:rsidRPr="00E42C78" w:rsidRDefault="00AA4964">
      <w:pPr>
        <w:pStyle w:val="Heading2"/>
        <w:numPr>
          <w:ilvl w:val="1"/>
          <w:numId w:val="3"/>
        </w:numPr>
        <w:tabs>
          <w:tab w:val="left" w:pos="360"/>
        </w:tabs>
        <w:ind w:left="0" w:firstLine="0"/>
      </w:pPr>
      <w:bookmarkStart w:id="41" w:name="_Toc492562750"/>
      <w:bookmarkStart w:id="42" w:name="_Toc527397791"/>
      <w:r w:rsidRPr="00E42C78">
        <w:t>Data Dictionary</w:t>
      </w:r>
      <w:bookmarkEnd w:id="41"/>
      <w:bookmarkEnd w:id="42"/>
    </w:p>
    <w:p w14:paraId="4DEB48F8" w14:textId="58CEC6F0" w:rsidR="00AA4964" w:rsidRPr="00E42C78" w:rsidRDefault="00765D75" w:rsidP="00765D75">
      <w:pPr>
        <w:pStyle w:val="BodyText"/>
        <w:ind w:left="360"/>
        <w:rPr>
          <w:rFonts w:ascii="Times New Roman" w:hAnsi="Times New Roman" w:cs="Times New Roman"/>
        </w:rPr>
      </w:pPr>
      <w:r>
        <w:rPr>
          <w:rFonts w:ascii="Times New Roman" w:hAnsi="Times New Roman" w:cs="Times New Roman"/>
        </w:rPr>
        <w:t xml:space="preserve">     </w:t>
      </w:r>
    </w:p>
    <w:p w14:paraId="565B294F" w14:textId="77777777" w:rsidR="00AA4964" w:rsidRPr="00E42C78" w:rsidRDefault="00AA4964">
      <w:pPr>
        <w:pStyle w:val="BodyText"/>
        <w:rPr>
          <w:rFonts w:ascii="Times New Roman" w:hAnsi="Times New Roman" w:cs="Times New Roman"/>
        </w:rPr>
      </w:pPr>
    </w:p>
    <w:p w14:paraId="024CA607" w14:textId="77777777" w:rsidR="00AA4964" w:rsidRPr="00E42C78" w:rsidRDefault="00AA4964">
      <w:pPr>
        <w:pStyle w:val="BodyText"/>
        <w:rPr>
          <w:rFonts w:ascii="Times New Roman" w:hAnsi="Times New Roman" w:cs="Times New Roman"/>
        </w:rPr>
      </w:pPr>
    </w:p>
    <w:p w14:paraId="518A045A" w14:textId="77777777" w:rsidR="00AA4964" w:rsidRPr="00E42C78" w:rsidRDefault="00AA4964">
      <w:pPr>
        <w:pStyle w:val="BodyText"/>
        <w:ind w:left="0"/>
        <w:rPr>
          <w:rFonts w:ascii="Times New Roman" w:hAnsi="Times New Roman" w:cs="Times New Roman"/>
        </w:rPr>
      </w:pPr>
    </w:p>
    <w:p w14:paraId="36D5D82D" w14:textId="77777777" w:rsidR="00AA4964" w:rsidRPr="00E42C78" w:rsidRDefault="00AA4964">
      <w:pPr>
        <w:pStyle w:val="Heading1"/>
        <w:tabs>
          <w:tab w:val="left" w:pos="360"/>
        </w:tabs>
      </w:pPr>
      <w:bookmarkStart w:id="43" w:name="_Toc492562751"/>
      <w:bookmarkStart w:id="44" w:name="_Toc527397792"/>
      <w:r w:rsidRPr="00E42C78">
        <w:lastRenderedPageBreak/>
        <w:t>Component Design</w:t>
      </w:r>
      <w:bookmarkEnd w:id="43"/>
      <w:bookmarkEnd w:id="44"/>
    </w:p>
    <w:p w14:paraId="44D2FAE8" w14:textId="77777777" w:rsidR="00AA4964" w:rsidRPr="00E42C78" w:rsidRDefault="00AA4964">
      <w:pPr>
        <w:pStyle w:val="BodyText"/>
        <w:rPr>
          <w:rFonts w:ascii="Times New Roman" w:hAnsi="Times New Roman" w:cs="Times New Roman"/>
        </w:rPr>
      </w:pPr>
    </w:p>
    <w:p w14:paraId="6CF077D6" w14:textId="77777777" w:rsidR="00AA4964" w:rsidRPr="00E42C78" w:rsidRDefault="00AA4964">
      <w:pPr>
        <w:pStyle w:val="BodyText"/>
        <w:rPr>
          <w:rFonts w:ascii="Times New Roman" w:hAnsi="Times New Roman" w:cs="Times New Roman"/>
        </w:rPr>
      </w:pPr>
    </w:p>
    <w:p w14:paraId="6032399D" w14:textId="18AA4E61" w:rsidR="00AA4964" w:rsidRPr="00E42C78" w:rsidRDefault="0051591B">
      <w:pPr>
        <w:pStyle w:val="Heading2"/>
        <w:numPr>
          <w:ilvl w:val="1"/>
          <w:numId w:val="3"/>
        </w:numPr>
        <w:tabs>
          <w:tab w:val="left" w:pos="360"/>
        </w:tabs>
        <w:ind w:left="0" w:firstLine="0"/>
      </w:pPr>
      <w:bookmarkStart w:id="45" w:name="_Toc527397793"/>
      <w:r>
        <w:t>Sequence</w:t>
      </w:r>
      <w:r w:rsidR="00DD06C7">
        <w:t xml:space="preserve"> Diagrams</w:t>
      </w:r>
      <w:bookmarkEnd w:id="45"/>
    </w:p>
    <w:p w14:paraId="01D91308" w14:textId="105549D6" w:rsidR="00AA4964" w:rsidRPr="00E42C78" w:rsidRDefault="00E671D0" w:rsidP="00987D60">
      <w:pPr>
        <w:pStyle w:val="BodyText"/>
        <w:ind w:left="360"/>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32FE5409" wp14:editId="439D5494">
            <wp:extent cx="4524375" cy="2790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opDownSequence.png"/>
                    <pic:cNvPicPr/>
                  </pic:nvPicPr>
                  <pic:blipFill rotWithShape="1">
                    <a:blip r:embed="rId20">
                      <a:extLst>
                        <a:ext uri="{28A0092B-C50C-407E-A947-70E740481C1C}">
                          <a14:useLocalDpi xmlns:a14="http://schemas.microsoft.com/office/drawing/2010/main" val="0"/>
                        </a:ext>
                      </a:extLst>
                    </a:blip>
                    <a:srcRect l="12636" t="7243" r="15914" b="38357"/>
                    <a:stretch/>
                  </pic:blipFill>
                  <pic:spPr bwMode="auto">
                    <a:xfrm>
                      <a:off x="0" y="0"/>
                      <a:ext cx="4524375" cy="2790825"/>
                    </a:xfrm>
                    <a:prstGeom prst="rect">
                      <a:avLst/>
                    </a:prstGeom>
                    <a:ln>
                      <a:noFill/>
                    </a:ln>
                    <a:extLst>
                      <a:ext uri="{53640926-AAD7-44D8-BBD7-CCE9431645EC}">
                        <a14:shadowObscured xmlns:a14="http://schemas.microsoft.com/office/drawing/2010/main"/>
                      </a:ext>
                    </a:extLst>
                  </pic:spPr>
                </pic:pic>
              </a:graphicData>
            </a:graphic>
          </wp:inline>
        </w:drawing>
      </w:r>
    </w:p>
    <w:p w14:paraId="621961E7" w14:textId="190C646D" w:rsidR="00AA4964" w:rsidRPr="00987D60" w:rsidRDefault="00987D60" w:rsidP="00987D60">
      <w:pPr>
        <w:pStyle w:val="BodyText"/>
        <w:jc w:val="center"/>
        <w:rPr>
          <w:rFonts w:ascii="Times New Roman" w:hAnsi="Times New Roman" w:cs="Times New Roman"/>
          <w:b/>
        </w:rPr>
      </w:pPr>
      <w:r>
        <w:rPr>
          <w:rFonts w:ascii="Times New Roman" w:hAnsi="Times New Roman" w:cs="Times New Roman"/>
          <w:b/>
        </w:rPr>
        <w:t>Figure 5.1.1 Drop Down Sequence Diagram</w:t>
      </w:r>
    </w:p>
    <w:p w14:paraId="02CDD847" w14:textId="77777777" w:rsidR="00AA4964" w:rsidRPr="00E42C78" w:rsidRDefault="00AA4964">
      <w:pPr>
        <w:pStyle w:val="BodyText"/>
        <w:rPr>
          <w:rFonts w:ascii="Times New Roman" w:hAnsi="Times New Roman" w:cs="Times New Roman"/>
        </w:rPr>
      </w:pPr>
    </w:p>
    <w:p w14:paraId="436A629E" w14:textId="77777777" w:rsidR="0036336F" w:rsidRDefault="0036336F" w:rsidP="00987D60">
      <w:pPr>
        <w:pStyle w:val="BodyText"/>
        <w:jc w:val="center"/>
        <w:rPr>
          <w:rFonts w:ascii="Times New Roman" w:hAnsi="Times New Roman" w:cs="Times New Roman"/>
          <w:noProof/>
          <w:lang w:val="en-PH" w:eastAsia="en-PH"/>
        </w:rPr>
      </w:pPr>
    </w:p>
    <w:p w14:paraId="2DEECAD9" w14:textId="6DC42C8A" w:rsidR="00AA4964" w:rsidRDefault="0036336F" w:rsidP="00987D60">
      <w:pPr>
        <w:pStyle w:val="BodyText"/>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19ED8A91" wp14:editId="2EC129B9">
            <wp:extent cx="5759355" cy="229964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assPageSequence.png"/>
                    <pic:cNvPicPr/>
                  </pic:nvPicPr>
                  <pic:blipFill rotWithShape="1">
                    <a:blip r:embed="rId21">
                      <a:extLst>
                        <a:ext uri="{28A0092B-C50C-407E-A947-70E740481C1C}">
                          <a14:useLocalDpi xmlns:a14="http://schemas.microsoft.com/office/drawing/2010/main" val="0"/>
                        </a:ext>
                      </a:extLst>
                    </a:blip>
                    <a:srcRect l="7542" t="7015" r="1481" b="23444"/>
                    <a:stretch/>
                  </pic:blipFill>
                  <pic:spPr bwMode="auto">
                    <a:xfrm>
                      <a:off x="0" y="0"/>
                      <a:ext cx="5760787" cy="2300220"/>
                    </a:xfrm>
                    <a:prstGeom prst="rect">
                      <a:avLst/>
                    </a:prstGeom>
                    <a:ln>
                      <a:noFill/>
                    </a:ln>
                    <a:extLst>
                      <a:ext uri="{53640926-AAD7-44D8-BBD7-CCE9431645EC}">
                        <a14:shadowObscured xmlns:a14="http://schemas.microsoft.com/office/drawing/2010/main"/>
                      </a:ext>
                    </a:extLst>
                  </pic:spPr>
                </pic:pic>
              </a:graphicData>
            </a:graphic>
          </wp:inline>
        </w:drawing>
      </w:r>
    </w:p>
    <w:p w14:paraId="63561B04" w14:textId="405C891D" w:rsidR="0036336F" w:rsidRDefault="0036336F" w:rsidP="00987D60">
      <w:pPr>
        <w:pStyle w:val="BodyText"/>
        <w:jc w:val="center"/>
        <w:rPr>
          <w:rFonts w:ascii="Times New Roman" w:hAnsi="Times New Roman" w:cs="Times New Roman"/>
          <w:b/>
        </w:rPr>
      </w:pPr>
      <w:r>
        <w:rPr>
          <w:rFonts w:ascii="Times New Roman" w:hAnsi="Times New Roman" w:cs="Times New Roman"/>
          <w:b/>
        </w:rPr>
        <w:t>Figure 5.1.2 Compass Sequence Diagram</w:t>
      </w:r>
    </w:p>
    <w:p w14:paraId="07D79837" w14:textId="77777777" w:rsidR="00735E9D" w:rsidRDefault="00735E9D" w:rsidP="00987D60">
      <w:pPr>
        <w:pStyle w:val="BodyText"/>
        <w:jc w:val="center"/>
        <w:rPr>
          <w:rFonts w:ascii="Times New Roman" w:hAnsi="Times New Roman" w:cs="Times New Roman"/>
          <w:b/>
        </w:rPr>
      </w:pPr>
    </w:p>
    <w:p w14:paraId="4730AFFE" w14:textId="77777777" w:rsidR="00735E9D" w:rsidRDefault="00735E9D" w:rsidP="00987D60">
      <w:pPr>
        <w:pStyle w:val="BodyText"/>
        <w:jc w:val="center"/>
        <w:rPr>
          <w:rFonts w:ascii="Times New Roman" w:hAnsi="Times New Roman" w:cs="Times New Roman"/>
          <w:b/>
          <w:noProof/>
          <w:lang w:val="en-PH" w:eastAsia="en-PH"/>
        </w:rPr>
      </w:pPr>
    </w:p>
    <w:p w14:paraId="6427D0C7" w14:textId="0911BD53" w:rsidR="00735E9D" w:rsidRDefault="00735E9D" w:rsidP="001C3414">
      <w:pPr>
        <w:pStyle w:val="BodyText"/>
        <w:jc w:val="center"/>
        <w:rPr>
          <w:rFonts w:ascii="Times New Roman" w:hAnsi="Times New Roman" w:cs="Times New Roman"/>
          <w:b/>
        </w:rPr>
      </w:pPr>
      <w:r>
        <w:rPr>
          <w:rFonts w:ascii="Times New Roman" w:hAnsi="Times New Roman" w:cs="Times New Roman"/>
          <w:b/>
          <w:noProof/>
          <w:lang w:val="en-PH" w:eastAsia="en-PH"/>
        </w:rPr>
        <w:lastRenderedPageBreak/>
        <w:drawing>
          <wp:inline distT="0" distB="0" distL="0" distR="0" wp14:anchorId="0898DEB1" wp14:editId="03A9336A">
            <wp:extent cx="6500998" cy="298200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DataSequence.png"/>
                    <pic:cNvPicPr/>
                  </pic:nvPicPr>
                  <pic:blipFill rotWithShape="1">
                    <a:blip r:embed="rId22">
                      <a:extLst>
                        <a:ext uri="{28A0092B-C50C-407E-A947-70E740481C1C}">
                          <a14:useLocalDpi xmlns:a14="http://schemas.microsoft.com/office/drawing/2010/main" val="0"/>
                        </a:ext>
                      </a:extLst>
                    </a:blip>
                    <a:srcRect l="6251" t="15595" r="32422" b="43697"/>
                    <a:stretch/>
                  </pic:blipFill>
                  <pic:spPr bwMode="auto">
                    <a:xfrm>
                      <a:off x="0" y="0"/>
                      <a:ext cx="6530816" cy="2995684"/>
                    </a:xfrm>
                    <a:prstGeom prst="rect">
                      <a:avLst/>
                    </a:prstGeom>
                    <a:ln>
                      <a:noFill/>
                    </a:ln>
                    <a:extLst>
                      <a:ext uri="{53640926-AAD7-44D8-BBD7-CCE9431645EC}">
                        <a14:shadowObscured xmlns:a14="http://schemas.microsoft.com/office/drawing/2010/main"/>
                      </a:ext>
                    </a:extLst>
                  </pic:spPr>
                </pic:pic>
              </a:graphicData>
            </a:graphic>
          </wp:inline>
        </w:drawing>
      </w:r>
    </w:p>
    <w:p w14:paraId="516252DD" w14:textId="50075A55" w:rsidR="00735E9D" w:rsidRDefault="00735E9D" w:rsidP="00987D60">
      <w:pPr>
        <w:pStyle w:val="BodyText"/>
        <w:jc w:val="center"/>
        <w:rPr>
          <w:rFonts w:ascii="Times New Roman" w:hAnsi="Times New Roman" w:cs="Times New Roman"/>
          <w:b/>
        </w:rPr>
      </w:pPr>
      <w:r>
        <w:rPr>
          <w:rFonts w:ascii="Times New Roman" w:hAnsi="Times New Roman" w:cs="Times New Roman"/>
          <w:b/>
        </w:rPr>
        <w:t>Figure 5.1.3 Load Data Sequence Diagram</w:t>
      </w:r>
    </w:p>
    <w:p w14:paraId="45213EFA" w14:textId="77777777" w:rsidR="00735E9D" w:rsidRDefault="00735E9D" w:rsidP="00987D60">
      <w:pPr>
        <w:pStyle w:val="BodyText"/>
        <w:jc w:val="center"/>
        <w:rPr>
          <w:rFonts w:ascii="Times New Roman" w:hAnsi="Times New Roman" w:cs="Times New Roman"/>
          <w:b/>
        </w:rPr>
      </w:pPr>
    </w:p>
    <w:p w14:paraId="2779DD54" w14:textId="4454EDFB" w:rsidR="00735E9D" w:rsidRDefault="00FD13AF" w:rsidP="00FD13AF">
      <w:pPr>
        <w:pStyle w:val="BodyText"/>
        <w:rPr>
          <w:rFonts w:ascii="Times New Roman" w:hAnsi="Times New Roman" w:cs="Times New Roman"/>
          <w:b/>
        </w:rPr>
      </w:pPr>
      <w:r>
        <w:rPr>
          <w:rFonts w:ascii="Times New Roman" w:hAnsi="Times New Roman" w:cs="Times New Roman"/>
          <w:b/>
          <w:noProof/>
          <w:lang w:val="en-PH" w:eastAsia="en-PH"/>
        </w:rPr>
        <w:drawing>
          <wp:inline distT="0" distB="0" distL="0" distR="0" wp14:anchorId="093A9DAA" wp14:editId="1A09C0A0">
            <wp:extent cx="6332220" cy="3188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188335"/>
                    </a:xfrm>
                    <a:prstGeom prst="rect">
                      <a:avLst/>
                    </a:prstGeom>
                  </pic:spPr>
                </pic:pic>
              </a:graphicData>
            </a:graphic>
          </wp:inline>
        </w:drawing>
      </w:r>
    </w:p>
    <w:p w14:paraId="2ACE8727" w14:textId="69CD4724" w:rsidR="00FD13AF" w:rsidRDefault="00FD13AF" w:rsidP="00FD13AF">
      <w:pPr>
        <w:pStyle w:val="BodyText"/>
        <w:jc w:val="center"/>
        <w:rPr>
          <w:rFonts w:ascii="Times New Roman" w:hAnsi="Times New Roman" w:cs="Times New Roman"/>
          <w:b/>
        </w:rPr>
      </w:pPr>
      <w:r>
        <w:rPr>
          <w:rFonts w:ascii="Times New Roman" w:hAnsi="Times New Roman" w:cs="Times New Roman"/>
          <w:b/>
        </w:rPr>
        <w:t>Figure 5.1.4 Real Time Class Diagram – Initialization</w:t>
      </w:r>
    </w:p>
    <w:p w14:paraId="4947B784" w14:textId="1C138BEB" w:rsidR="00FD13AF" w:rsidRDefault="00FD13AF" w:rsidP="00FD13AF">
      <w:pPr>
        <w:pStyle w:val="BodyText"/>
        <w:rPr>
          <w:rFonts w:ascii="Times New Roman" w:hAnsi="Times New Roman" w:cs="Times New Roman"/>
        </w:rPr>
      </w:pPr>
      <w:r>
        <w:rPr>
          <w:rFonts w:ascii="Times New Roman" w:hAnsi="Times New Roman" w:cs="Times New Roman"/>
        </w:rPr>
        <w:tab/>
        <w:t>This sequence shows the initial algorithm of the real time sequence module upon selection from drop down.</w:t>
      </w:r>
    </w:p>
    <w:p w14:paraId="34EB8259" w14:textId="4225C54E" w:rsidR="00FD13AF" w:rsidRPr="00FD13AF" w:rsidRDefault="00FD13AF" w:rsidP="00FD13AF">
      <w:pPr>
        <w:pStyle w:val="BodyText"/>
        <w:jc w:val="center"/>
        <w:rPr>
          <w:rFonts w:ascii="Times New Roman" w:hAnsi="Times New Roman" w:cs="Times New Roman"/>
        </w:rPr>
      </w:pPr>
      <w:r>
        <w:rPr>
          <w:rFonts w:ascii="Times New Roman" w:hAnsi="Times New Roman" w:cs="Times New Roman"/>
          <w:noProof/>
          <w:lang w:val="en-PH" w:eastAsia="en-PH"/>
        </w:rPr>
        <w:lastRenderedPageBreak/>
        <w:drawing>
          <wp:inline distT="0" distB="0" distL="0" distR="0" wp14:anchorId="3E0F20F2" wp14:editId="1272E33A">
            <wp:extent cx="6330829" cy="165387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24">
                      <a:extLst>
                        <a:ext uri="{28A0092B-C50C-407E-A947-70E740481C1C}">
                          <a14:useLocalDpi xmlns:a14="http://schemas.microsoft.com/office/drawing/2010/main" val="0"/>
                        </a:ext>
                      </a:extLst>
                    </a:blip>
                    <a:stretch>
                      <a:fillRect/>
                    </a:stretch>
                  </pic:blipFill>
                  <pic:spPr>
                    <a:xfrm>
                      <a:off x="0" y="0"/>
                      <a:ext cx="6348188" cy="1658406"/>
                    </a:xfrm>
                    <a:prstGeom prst="rect">
                      <a:avLst/>
                    </a:prstGeom>
                  </pic:spPr>
                </pic:pic>
              </a:graphicData>
            </a:graphic>
          </wp:inline>
        </w:drawing>
      </w:r>
    </w:p>
    <w:p w14:paraId="675447F9" w14:textId="0432561E" w:rsidR="00FD13AF" w:rsidRDefault="00FD13AF" w:rsidP="00FD13AF">
      <w:pPr>
        <w:pStyle w:val="BodyText"/>
        <w:jc w:val="center"/>
        <w:rPr>
          <w:rFonts w:ascii="Times New Roman" w:hAnsi="Times New Roman" w:cs="Times New Roman"/>
          <w:b/>
        </w:rPr>
      </w:pPr>
      <w:r>
        <w:rPr>
          <w:rFonts w:ascii="Times New Roman" w:hAnsi="Times New Roman" w:cs="Times New Roman"/>
          <w:b/>
        </w:rPr>
        <w:t>Figure 5.1.5 Real Time Sequence Diagram – Continuation of Initialization</w:t>
      </w:r>
    </w:p>
    <w:p w14:paraId="1A1E7758" w14:textId="37CED748" w:rsidR="00FD13AF" w:rsidRDefault="00FD13AF" w:rsidP="00FD13AF">
      <w:pPr>
        <w:pStyle w:val="BodyText"/>
        <w:ind w:left="0"/>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This sequence shows the second part of the initialization of the real time module. This algorithm initializes the earthquake analyzer capability of the software.</w:t>
      </w:r>
    </w:p>
    <w:p w14:paraId="42D05D8D" w14:textId="77777777" w:rsidR="00FD13AF" w:rsidRDefault="00FD13AF" w:rsidP="00FD13AF">
      <w:pPr>
        <w:pStyle w:val="BodyText"/>
        <w:ind w:left="0"/>
        <w:rPr>
          <w:rFonts w:ascii="Times New Roman" w:hAnsi="Times New Roman" w:cs="Times New Roman"/>
        </w:rPr>
      </w:pPr>
    </w:p>
    <w:p w14:paraId="3FF48006" w14:textId="77777777" w:rsidR="00FD13AF" w:rsidRDefault="00FD13AF" w:rsidP="00FD13AF">
      <w:pPr>
        <w:pStyle w:val="BodyText"/>
        <w:ind w:left="0"/>
        <w:rPr>
          <w:rFonts w:ascii="Times New Roman" w:hAnsi="Times New Roman" w:cs="Times New Roman"/>
        </w:rPr>
      </w:pPr>
    </w:p>
    <w:p w14:paraId="21E0312F" w14:textId="77777777" w:rsidR="00FD13AF" w:rsidRDefault="00FD13AF" w:rsidP="00FD13AF">
      <w:pPr>
        <w:pStyle w:val="BodyText"/>
        <w:ind w:left="0"/>
        <w:rPr>
          <w:rFonts w:ascii="Times New Roman" w:hAnsi="Times New Roman" w:cs="Times New Roman"/>
        </w:rPr>
      </w:pPr>
    </w:p>
    <w:p w14:paraId="1525ABBE" w14:textId="150A7831" w:rsidR="00FD13AF" w:rsidRDefault="00FD13AF" w:rsidP="00FD13AF">
      <w:pPr>
        <w:pStyle w:val="BodyText"/>
        <w:ind w:left="0"/>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4DB1AA78" wp14:editId="61EC56F2">
            <wp:extent cx="3336566" cy="155686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25">
                      <a:extLst>
                        <a:ext uri="{28A0092B-C50C-407E-A947-70E740481C1C}">
                          <a14:useLocalDpi xmlns:a14="http://schemas.microsoft.com/office/drawing/2010/main" val="0"/>
                        </a:ext>
                      </a:extLst>
                    </a:blip>
                    <a:stretch>
                      <a:fillRect/>
                    </a:stretch>
                  </pic:blipFill>
                  <pic:spPr>
                    <a:xfrm>
                      <a:off x="0" y="0"/>
                      <a:ext cx="3344380" cy="1560510"/>
                    </a:xfrm>
                    <a:prstGeom prst="rect">
                      <a:avLst/>
                    </a:prstGeom>
                  </pic:spPr>
                </pic:pic>
              </a:graphicData>
            </a:graphic>
          </wp:inline>
        </w:drawing>
      </w:r>
    </w:p>
    <w:p w14:paraId="4EA1C9AE" w14:textId="1BFBE567" w:rsidR="00FD13AF" w:rsidRDefault="00FD13AF" w:rsidP="00FD13AF">
      <w:pPr>
        <w:pStyle w:val="BodyText"/>
        <w:ind w:left="0"/>
        <w:jc w:val="center"/>
        <w:rPr>
          <w:rFonts w:ascii="Times New Roman" w:hAnsi="Times New Roman" w:cs="Times New Roman"/>
          <w:b/>
        </w:rPr>
      </w:pPr>
      <w:r>
        <w:rPr>
          <w:rFonts w:ascii="Times New Roman" w:hAnsi="Times New Roman" w:cs="Times New Roman"/>
          <w:b/>
        </w:rPr>
        <w:t>Figure 5.1.6 Real Time Sequence Diagram – Smooth Thread</w:t>
      </w:r>
    </w:p>
    <w:p w14:paraId="4E4DDBF3" w14:textId="69502BDC" w:rsidR="00FD13AF" w:rsidRDefault="00FD13AF" w:rsidP="00FD13AF">
      <w:pPr>
        <w:pStyle w:val="BodyText"/>
        <w:ind w:left="0"/>
        <w:rPr>
          <w:rFonts w:ascii="Times New Roman" w:hAnsi="Times New Roman" w:cs="Times New Roman"/>
        </w:rPr>
      </w:pPr>
      <w:r>
        <w:rPr>
          <w:rFonts w:ascii="Times New Roman" w:hAnsi="Times New Roman" w:cs="Times New Roman"/>
        </w:rPr>
        <w:tab/>
        <w:t>This thread smoothens the flow of data of the flow chart. This will ensure fluid movement of update of the line chart in the real time module.</w:t>
      </w:r>
    </w:p>
    <w:p w14:paraId="65509387" w14:textId="77777777" w:rsidR="000722E3" w:rsidRDefault="000722E3" w:rsidP="00FD13AF">
      <w:pPr>
        <w:pStyle w:val="BodyText"/>
        <w:ind w:left="0"/>
        <w:jc w:val="center"/>
        <w:rPr>
          <w:rFonts w:ascii="Times New Roman" w:hAnsi="Times New Roman" w:cs="Times New Roman"/>
          <w:noProof/>
          <w:lang w:val="en-PH" w:eastAsia="en-PH"/>
        </w:rPr>
      </w:pPr>
    </w:p>
    <w:p w14:paraId="526434F3" w14:textId="4184E0F6" w:rsidR="00FD13AF" w:rsidRDefault="00FD13AF" w:rsidP="00FD13AF">
      <w:pPr>
        <w:pStyle w:val="BodyText"/>
        <w:ind w:left="0"/>
        <w:jc w:val="center"/>
        <w:rPr>
          <w:rFonts w:ascii="Times New Roman" w:hAnsi="Times New Roman" w:cs="Times New Roman"/>
        </w:rPr>
      </w:pPr>
      <w:r>
        <w:rPr>
          <w:rFonts w:ascii="Times New Roman" w:hAnsi="Times New Roman" w:cs="Times New Roman"/>
          <w:noProof/>
          <w:lang w:val="en-PH" w:eastAsia="en-PH"/>
        </w:rPr>
        <w:lastRenderedPageBreak/>
        <w:drawing>
          <wp:inline distT="0" distB="0" distL="0" distR="0" wp14:anchorId="21B71E54" wp14:editId="5C83ECC5">
            <wp:extent cx="6332220" cy="41426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rotWithShape="1">
                    <a:blip r:embed="rId26">
                      <a:extLst>
                        <a:ext uri="{28A0092B-C50C-407E-A947-70E740481C1C}">
                          <a14:useLocalDpi xmlns:a14="http://schemas.microsoft.com/office/drawing/2010/main" val="0"/>
                        </a:ext>
                      </a:extLst>
                    </a:blip>
                    <a:srcRect b="2688"/>
                    <a:stretch/>
                  </pic:blipFill>
                  <pic:spPr bwMode="auto">
                    <a:xfrm>
                      <a:off x="0" y="0"/>
                      <a:ext cx="6332220" cy="4142629"/>
                    </a:xfrm>
                    <a:prstGeom prst="rect">
                      <a:avLst/>
                    </a:prstGeom>
                    <a:ln>
                      <a:noFill/>
                    </a:ln>
                    <a:extLst>
                      <a:ext uri="{53640926-AAD7-44D8-BBD7-CCE9431645EC}">
                        <a14:shadowObscured xmlns:a14="http://schemas.microsoft.com/office/drawing/2010/main"/>
                      </a:ext>
                    </a:extLst>
                  </pic:spPr>
                </pic:pic>
              </a:graphicData>
            </a:graphic>
          </wp:inline>
        </w:drawing>
      </w:r>
    </w:p>
    <w:p w14:paraId="30CBAB19" w14:textId="5EF1900F" w:rsidR="00FD13AF" w:rsidRDefault="000722E3" w:rsidP="000722E3">
      <w:pPr>
        <w:pStyle w:val="BodyText"/>
        <w:ind w:left="0"/>
        <w:jc w:val="center"/>
        <w:rPr>
          <w:rFonts w:ascii="Times New Roman" w:hAnsi="Times New Roman" w:cs="Times New Roman"/>
          <w:b/>
        </w:rPr>
      </w:pPr>
      <w:r>
        <w:rPr>
          <w:rFonts w:ascii="Times New Roman" w:hAnsi="Times New Roman" w:cs="Times New Roman"/>
          <w:b/>
        </w:rPr>
        <w:t xml:space="preserve">Figure 5.1.7 Real Time Sequence Diagram </w:t>
      </w:r>
      <w:r w:rsidR="00F306D3">
        <w:rPr>
          <w:rFonts w:ascii="Times New Roman" w:hAnsi="Times New Roman" w:cs="Times New Roman"/>
          <w:b/>
        </w:rPr>
        <w:t>–</w:t>
      </w:r>
      <w:r>
        <w:rPr>
          <w:rFonts w:ascii="Times New Roman" w:hAnsi="Times New Roman" w:cs="Times New Roman"/>
          <w:b/>
        </w:rPr>
        <w:t xml:space="preserve"> </w:t>
      </w:r>
      <w:r w:rsidR="00F306D3">
        <w:rPr>
          <w:rFonts w:ascii="Times New Roman" w:hAnsi="Times New Roman" w:cs="Times New Roman"/>
          <w:b/>
        </w:rPr>
        <w:t>Line Chart Update and Earthquake Detection</w:t>
      </w:r>
    </w:p>
    <w:p w14:paraId="7430859C" w14:textId="547A082B" w:rsidR="00F306D3" w:rsidRDefault="00F306D3" w:rsidP="00F306D3">
      <w:pPr>
        <w:pStyle w:val="BodyText"/>
        <w:ind w:left="0"/>
        <w:rPr>
          <w:rFonts w:ascii="Times New Roman" w:hAnsi="Times New Roman" w:cs="Times New Roman"/>
        </w:rPr>
      </w:pPr>
      <w:r>
        <w:rPr>
          <w:rFonts w:ascii="Times New Roman" w:hAnsi="Times New Roman" w:cs="Times New Roman"/>
        </w:rPr>
        <w:tab/>
        <w:t xml:space="preserve">This sequence shows how does line chart is constantly updated while detecting earthquake on runtime. </w:t>
      </w:r>
      <w:r w:rsidR="00704040">
        <w:rPr>
          <w:rFonts w:ascii="Times New Roman" w:hAnsi="Times New Roman" w:cs="Times New Roman"/>
        </w:rPr>
        <w:t>This also shows when will the software displays direction and distance of the hypocenter.</w:t>
      </w:r>
    </w:p>
    <w:p w14:paraId="546F7F78" w14:textId="77777777" w:rsidR="00704040" w:rsidRDefault="00704040" w:rsidP="00F306D3">
      <w:pPr>
        <w:pStyle w:val="BodyText"/>
        <w:ind w:left="0"/>
        <w:rPr>
          <w:rFonts w:ascii="Times New Roman" w:hAnsi="Times New Roman" w:cs="Times New Roman"/>
        </w:rPr>
      </w:pPr>
    </w:p>
    <w:p w14:paraId="689830D6" w14:textId="130D5A32" w:rsidR="00704040" w:rsidRDefault="00704040" w:rsidP="00704040">
      <w:pPr>
        <w:pStyle w:val="BodyText"/>
        <w:ind w:left="0"/>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0249FB65" wp14:editId="067A2843">
            <wp:extent cx="5721956" cy="241513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27">
                      <a:extLst>
                        <a:ext uri="{28A0092B-C50C-407E-A947-70E740481C1C}">
                          <a14:useLocalDpi xmlns:a14="http://schemas.microsoft.com/office/drawing/2010/main" val="0"/>
                        </a:ext>
                      </a:extLst>
                    </a:blip>
                    <a:stretch>
                      <a:fillRect/>
                    </a:stretch>
                  </pic:blipFill>
                  <pic:spPr>
                    <a:xfrm>
                      <a:off x="0" y="0"/>
                      <a:ext cx="5725331" cy="2416559"/>
                    </a:xfrm>
                    <a:prstGeom prst="rect">
                      <a:avLst/>
                    </a:prstGeom>
                  </pic:spPr>
                </pic:pic>
              </a:graphicData>
            </a:graphic>
          </wp:inline>
        </w:drawing>
      </w:r>
    </w:p>
    <w:p w14:paraId="2B28B9E0" w14:textId="77777777" w:rsidR="00704040" w:rsidRPr="00F306D3" w:rsidRDefault="00704040" w:rsidP="00704040">
      <w:pPr>
        <w:pStyle w:val="BodyText"/>
        <w:ind w:left="0"/>
        <w:jc w:val="center"/>
        <w:rPr>
          <w:rFonts w:ascii="Times New Roman" w:hAnsi="Times New Roman" w:cs="Times New Roman"/>
        </w:rPr>
      </w:pPr>
    </w:p>
    <w:p w14:paraId="37BCF016" w14:textId="3BB426CD" w:rsidR="00FD13AF" w:rsidRDefault="00704040" w:rsidP="00FD13AF">
      <w:pPr>
        <w:pStyle w:val="BodyText"/>
        <w:ind w:left="0"/>
        <w:jc w:val="center"/>
        <w:rPr>
          <w:rFonts w:ascii="Times New Roman" w:hAnsi="Times New Roman" w:cs="Times New Roman"/>
          <w:b/>
        </w:rPr>
      </w:pPr>
      <w:r>
        <w:rPr>
          <w:rFonts w:ascii="Times New Roman" w:hAnsi="Times New Roman" w:cs="Times New Roman"/>
          <w:b/>
        </w:rPr>
        <w:t>Figure 5.1.8 Real Time Sequence Diagram – Compass Animation</w:t>
      </w:r>
    </w:p>
    <w:p w14:paraId="17674020" w14:textId="288E8FC0" w:rsidR="00704040" w:rsidRPr="00704040" w:rsidRDefault="00704040" w:rsidP="00704040">
      <w:pPr>
        <w:pStyle w:val="BodyText"/>
        <w:ind w:left="0"/>
        <w:jc w:val="center"/>
        <w:rPr>
          <w:rFonts w:ascii="Times New Roman" w:hAnsi="Times New Roman" w:cs="Times New Roman"/>
        </w:rPr>
      </w:pPr>
      <w:r>
        <w:rPr>
          <w:rFonts w:ascii="Times New Roman" w:hAnsi="Times New Roman" w:cs="Times New Roman"/>
        </w:rPr>
        <w:t>This sequence shows the algorithm of the compass animation.</w:t>
      </w:r>
    </w:p>
    <w:p w14:paraId="0C9E9B30" w14:textId="3335B696" w:rsidR="00704040" w:rsidRDefault="001C3414" w:rsidP="00FD13AF">
      <w:pPr>
        <w:pStyle w:val="BodyText"/>
        <w:ind w:left="0"/>
        <w:jc w:val="center"/>
        <w:rPr>
          <w:rFonts w:ascii="Times New Roman" w:hAnsi="Times New Roman" w:cs="Times New Roman"/>
          <w:b/>
        </w:rPr>
      </w:pPr>
      <w:r>
        <w:rPr>
          <w:rFonts w:ascii="Times New Roman" w:hAnsi="Times New Roman" w:cs="Times New Roman"/>
          <w:b/>
          <w:noProof/>
          <w:lang w:val="en-PH" w:eastAsia="en-PH"/>
        </w:rPr>
        <w:lastRenderedPageBreak/>
        <w:drawing>
          <wp:inline distT="0" distB="0" distL="0" distR="0" wp14:anchorId="2EAA769A" wp14:editId="3DFBEAB8">
            <wp:extent cx="5448654" cy="234239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png"/>
                    <pic:cNvPicPr/>
                  </pic:nvPicPr>
                  <pic:blipFill>
                    <a:blip r:embed="rId28">
                      <a:extLst>
                        <a:ext uri="{28A0092B-C50C-407E-A947-70E740481C1C}">
                          <a14:useLocalDpi xmlns:a14="http://schemas.microsoft.com/office/drawing/2010/main" val="0"/>
                        </a:ext>
                      </a:extLst>
                    </a:blip>
                    <a:stretch>
                      <a:fillRect/>
                    </a:stretch>
                  </pic:blipFill>
                  <pic:spPr>
                    <a:xfrm>
                      <a:off x="0" y="0"/>
                      <a:ext cx="5449623" cy="2342814"/>
                    </a:xfrm>
                    <a:prstGeom prst="rect">
                      <a:avLst/>
                    </a:prstGeom>
                  </pic:spPr>
                </pic:pic>
              </a:graphicData>
            </a:graphic>
          </wp:inline>
        </w:drawing>
      </w:r>
    </w:p>
    <w:p w14:paraId="04686F5C" w14:textId="7868C89B" w:rsidR="001C3414" w:rsidRDefault="001C3414" w:rsidP="00FD13AF">
      <w:pPr>
        <w:pStyle w:val="BodyText"/>
        <w:ind w:left="0"/>
        <w:jc w:val="center"/>
        <w:rPr>
          <w:rFonts w:ascii="Times New Roman" w:hAnsi="Times New Roman" w:cs="Times New Roman"/>
          <w:b/>
        </w:rPr>
      </w:pPr>
      <w:r>
        <w:rPr>
          <w:rFonts w:ascii="Times New Roman" w:hAnsi="Times New Roman" w:cs="Times New Roman"/>
          <w:b/>
        </w:rPr>
        <w:t>Figure 5.1.9 Real Time Sequence Diagram – Restart Button</w:t>
      </w:r>
    </w:p>
    <w:p w14:paraId="0F26A6E5" w14:textId="77777777" w:rsidR="001C3414" w:rsidRDefault="001C3414" w:rsidP="00FD13AF">
      <w:pPr>
        <w:pStyle w:val="BodyText"/>
        <w:ind w:left="0"/>
        <w:jc w:val="center"/>
        <w:rPr>
          <w:rFonts w:ascii="Times New Roman" w:hAnsi="Times New Roman" w:cs="Times New Roman"/>
        </w:rPr>
      </w:pPr>
    </w:p>
    <w:p w14:paraId="3C99C8BA" w14:textId="7E3EEEAA" w:rsidR="001C3414" w:rsidRDefault="001C3414" w:rsidP="00FD13AF">
      <w:pPr>
        <w:pStyle w:val="BodyText"/>
        <w:ind w:left="0"/>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4F56FB80" wp14:editId="0848C486">
            <wp:extent cx="6332220" cy="1722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1722120"/>
                    </a:xfrm>
                    <a:prstGeom prst="rect">
                      <a:avLst/>
                    </a:prstGeom>
                  </pic:spPr>
                </pic:pic>
              </a:graphicData>
            </a:graphic>
          </wp:inline>
        </w:drawing>
      </w:r>
    </w:p>
    <w:p w14:paraId="6AA80FA2" w14:textId="13C2D2FD" w:rsidR="001C3414" w:rsidRDefault="001C3414" w:rsidP="00FD13AF">
      <w:pPr>
        <w:pStyle w:val="BodyText"/>
        <w:ind w:left="0"/>
        <w:jc w:val="center"/>
        <w:rPr>
          <w:rFonts w:ascii="Times New Roman" w:hAnsi="Times New Roman" w:cs="Times New Roman"/>
          <w:b/>
        </w:rPr>
      </w:pPr>
      <w:r>
        <w:rPr>
          <w:rFonts w:ascii="Times New Roman" w:hAnsi="Times New Roman" w:cs="Times New Roman"/>
          <w:b/>
        </w:rPr>
        <w:t>Figure 5.1.10 Real Time Sequence Diagram – Record Button</w:t>
      </w:r>
    </w:p>
    <w:p w14:paraId="70B2BB28" w14:textId="77777777" w:rsidR="001C3414" w:rsidRDefault="001C3414" w:rsidP="00FD13AF">
      <w:pPr>
        <w:pStyle w:val="BodyText"/>
        <w:ind w:left="0"/>
        <w:jc w:val="center"/>
        <w:rPr>
          <w:rFonts w:ascii="Times New Roman" w:hAnsi="Times New Roman" w:cs="Times New Roman"/>
          <w:b/>
        </w:rPr>
      </w:pPr>
    </w:p>
    <w:p w14:paraId="3424E54A" w14:textId="07CBBBAB" w:rsidR="001C3414" w:rsidRDefault="001C3414" w:rsidP="00FD13AF">
      <w:pPr>
        <w:pStyle w:val="BodyText"/>
        <w:ind w:left="0"/>
        <w:jc w:val="center"/>
        <w:rPr>
          <w:rFonts w:ascii="Times New Roman" w:hAnsi="Times New Roman" w:cs="Times New Roman"/>
          <w:b/>
        </w:rPr>
      </w:pPr>
      <w:r>
        <w:rPr>
          <w:rFonts w:ascii="Times New Roman" w:hAnsi="Times New Roman" w:cs="Times New Roman"/>
          <w:b/>
          <w:noProof/>
          <w:lang w:val="en-PH" w:eastAsia="en-PH"/>
        </w:rPr>
        <w:drawing>
          <wp:inline distT="0" distB="0" distL="0" distR="0" wp14:anchorId="2DEB52DC" wp14:editId="27FCBAB5">
            <wp:extent cx="6332220" cy="24879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png"/>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32220" cy="2487930"/>
                    </a:xfrm>
                    <a:prstGeom prst="rect">
                      <a:avLst/>
                    </a:prstGeom>
                  </pic:spPr>
                </pic:pic>
              </a:graphicData>
            </a:graphic>
          </wp:inline>
        </w:drawing>
      </w:r>
    </w:p>
    <w:p w14:paraId="25936F46" w14:textId="45F933F1" w:rsidR="001C3414" w:rsidRPr="001C3414" w:rsidRDefault="001C3414" w:rsidP="00FD13AF">
      <w:pPr>
        <w:pStyle w:val="BodyText"/>
        <w:ind w:left="0"/>
        <w:jc w:val="center"/>
        <w:rPr>
          <w:rFonts w:ascii="Times New Roman" w:hAnsi="Times New Roman" w:cs="Times New Roman"/>
          <w:b/>
        </w:rPr>
      </w:pPr>
      <w:r>
        <w:rPr>
          <w:rFonts w:ascii="Times New Roman" w:hAnsi="Times New Roman" w:cs="Times New Roman"/>
          <w:b/>
        </w:rPr>
        <w:t>Figure 5.1.11 Real Time Sequence Diagram – Save Data Button</w:t>
      </w:r>
    </w:p>
    <w:p w14:paraId="4C01A324" w14:textId="77777777" w:rsidR="007974E1" w:rsidRPr="00E42C78" w:rsidRDefault="007974E1" w:rsidP="007974E1">
      <w:pPr>
        <w:pStyle w:val="Heading2"/>
        <w:numPr>
          <w:ilvl w:val="1"/>
          <w:numId w:val="3"/>
        </w:numPr>
        <w:tabs>
          <w:tab w:val="left" w:pos="360"/>
        </w:tabs>
        <w:ind w:left="0" w:firstLine="0"/>
      </w:pPr>
      <w:bookmarkStart w:id="46" w:name="_Toc492562755"/>
      <w:bookmarkStart w:id="47" w:name="_Toc527397794"/>
      <w:bookmarkStart w:id="48" w:name="_Toc492562754"/>
      <w:r w:rsidRPr="00E42C78">
        <w:lastRenderedPageBreak/>
        <w:t>Overview of User Interface</w:t>
      </w:r>
      <w:bookmarkEnd w:id="46"/>
      <w:bookmarkEnd w:id="47"/>
    </w:p>
    <w:p w14:paraId="75DC7829" w14:textId="77777777" w:rsidR="007974E1" w:rsidRPr="00360FC4" w:rsidRDefault="007974E1" w:rsidP="007974E1">
      <w:pPr>
        <w:pStyle w:val="BodyText"/>
      </w:pPr>
      <w:r w:rsidRPr="00360FC4">
        <w:t>The following data will show the all the user interface of the Earthquake Analyzer Application and also describe the function of the clickable and non-clickable object in each of the user interface.</w:t>
      </w:r>
    </w:p>
    <w:p w14:paraId="3CE8C35F" w14:textId="77777777" w:rsidR="00AA4964" w:rsidRPr="00E42C78" w:rsidRDefault="00AA4964">
      <w:pPr>
        <w:pStyle w:val="Heading1"/>
        <w:tabs>
          <w:tab w:val="left" w:pos="360"/>
        </w:tabs>
      </w:pPr>
      <w:bookmarkStart w:id="49" w:name="_Toc527397795"/>
      <w:r w:rsidRPr="00E42C78">
        <w:lastRenderedPageBreak/>
        <w:t>Human Interface Design</w:t>
      </w:r>
      <w:bookmarkEnd w:id="48"/>
      <w:bookmarkEnd w:id="49"/>
    </w:p>
    <w:p w14:paraId="489BEA81" w14:textId="77777777" w:rsidR="00AA4964" w:rsidRPr="00E42C78" w:rsidRDefault="00AA4964">
      <w:pPr>
        <w:pStyle w:val="BodyText"/>
        <w:rPr>
          <w:rFonts w:ascii="Times New Roman" w:hAnsi="Times New Roman" w:cs="Times New Roman"/>
        </w:rPr>
      </w:pPr>
    </w:p>
    <w:p w14:paraId="20802C49" w14:textId="77777777" w:rsidR="00AA4964" w:rsidRPr="00E42C78" w:rsidRDefault="00AA4964">
      <w:pPr>
        <w:pStyle w:val="BodyText"/>
        <w:rPr>
          <w:rFonts w:ascii="Times New Roman" w:hAnsi="Times New Roman" w:cs="Times New Roman"/>
        </w:rPr>
      </w:pPr>
    </w:p>
    <w:p w14:paraId="7080534D" w14:textId="77777777" w:rsidR="00AA4964" w:rsidRPr="00E42C78" w:rsidRDefault="00AA4964">
      <w:pPr>
        <w:pStyle w:val="Heading2"/>
        <w:numPr>
          <w:ilvl w:val="1"/>
          <w:numId w:val="3"/>
        </w:numPr>
        <w:tabs>
          <w:tab w:val="left" w:pos="360"/>
        </w:tabs>
        <w:ind w:left="0" w:firstLine="0"/>
      </w:pPr>
      <w:bookmarkStart w:id="50" w:name="_Toc492562756"/>
      <w:bookmarkStart w:id="51" w:name="_Toc527397796"/>
      <w:r w:rsidRPr="00E42C78">
        <w:t>Screen Images</w:t>
      </w:r>
      <w:bookmarkEnd w:id="50"/>
      <w:bookmarkEnd w:id="51"/>
    </w:p>
    <w:p w14:paraId="675E5BB8" w14:textId="1313A5CC" w:rsidR="007D6225" w:rsidRDefault="00AD29C9" w:rsidP="007D6225">
      <w:pPr>
        <w:pStyle w:val="Caption"/>
      </w:pPr>
      <w:r>
        <w:rPr>
          <w:noProof/>
          <w:lang w:val="en-PH" w:eastAsia="en-PH"/>
        </w:rPr>
        <w:drawing>
          <wp:anchor distT="0" distB="0" distL="114300" distR="114300" simplePos="0" relativeHeight="251669504" behindDoc="1" locked="0" layoutInCell="1" allowOverlap="1" wp14:anchorId="09D32BFE" wp14:editId="72C1D5C0">
            <wp:simplePos x="0" y="0"/>
            <wp:positionH relativeFrom="column">
              <wp:posOffset>3560445</wp:posOffset>
            </wp:positionH>
            <wp:positionV relativeFrom="paragraph">
              <wp:posOffset>150495</wp:posOffset>
            </wp:positionV>
            <wp:extent cx="1925955" cy="3421380"/>
            <wp:effectExtent l="0" t="0" r="0" b="0"/>
            <wp:wrapTight wrapText="bothSides">
              <wp:wrapPolygon edited="0">
                <wp:start x="0" y="0"/>
                <wp:lineTo x="0" y="21528"/>
                <wp:lineTo x="21365" y="21528"/>
                <wp:lineTo x="2136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5955" cy="34213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9264" behindDoc="0" locked="0" layoutInCell="1" allowOverlap="1" wp14:anchorId="054B6A2C" wp14:editId="0EB44E01">
            <wp:simplePos x="0" y="0"/>
            <wp:positionH relativeFrom="column">
              <wp:posOffset>817245</wp:posOffset>
            </wp:positionH>
            <wp:positionV relativeFrom="paragraph">
              <wp:posOffset>150495</wp:posOffset>
            </wp:positionV>
            <wp:extent cx="1925955" cy="3421380"/>
            <wp:effectExtent l="0" t="0" r="0" b="0"/>
            <wp:wrapSquare wrapText="r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5955" cy="34213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mc:AlternateContent>
          <mc:Choice Requires="wps">
            <w:drawing>
              <wp:anchor distT="45720" distB="45720" distL="114300" distR="114300" simplePos="0" relativeHeight="251660288" behindDoc="0" locked="0" layoutInCell="1" allowOverlap="1" wp14:anchorId="3934C49F" wp14:editId="0396091B">
                <wp:simplePos x="0" y="0"/>
                <wp:positionH relativeFrom="column">
                  <wp:posOffset>727710</wp:posOffset>
                </wp:positionH>
                <wp:positionV relativeFrom="paragraph">
                  <wp:posOffset>3663950</wp:posOffset>
                </wp:positionV>
                <wp:extent cx="2183130" cy="232410"/>
                <wp:effectExtent l="13335" t="13970" r="13335" b="107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232410"/>
                        </a:xfrm>
                        <a:prstGeom prst="rect">
                          <a:avLst/>
                        </a:prstGeom>
                        <a:solidFill>
                          <a:srgbClr val="FFFFFF"/>
                        </a:solidFill>
                        <a:ln w="9525">
                          <a:solidFill>
                            <a:srgbClr val="000000"/>
                          </a:solidFill>
                          <a:miter lim="800000"/>
                          <a:headEnd/>
                          <a:tailEnd/>
                        </a:ln>
                      </wps:spPr>
                      <wps:txbx>
                        <w:txbxContent>
                          <w:p w14:paraId="41046965" w14:textId="0110927D" w:rsidR="0078523F" w:rsidRPr="00AD4CA6" w:rsidRDefault="0078523F" w:rsidP="007D6225">
                            <w:pPr>
                              <w:jc w:val="center"/>
                              <w:rPr>
                                <w:rFonts w:ascii="Arial Narrow" w:hAnsi="Arial Narrow"/>
                                <w:i/>
                                <w:sz w:val="18"/>
                              </w:rPr>
                            </w:pPr>
                            <w:r>
                              <w:rPr>
                                <w:rFonts w:ascii="Arial Narrow" w:hAnsi="Arial Narrow"/>
                                <w:i/>
                                <w:sz w:val="18"/>
                              </w:rPr>
                              <w:t>Figure 6.1</w:t>
                            </w:r>
                            <w:r w:rsidRPr="00AD4CA6">
                              <w:rPr>
                                <w:rFonts w:ascii="Arial Narrow" w:hAnsi="Arial Narrow"/>
                                <w:i/>
                                <w:sz w:val="18"/>
                              </w:rPr>
                              <w:t>.</w:t>
                            </w:r>
                            <w:r>
                              <w:rPr>
                                <w:rFonts w:ascii="Arial Narrow" w:hAnsi="Arial Narrow"/>
                                <w:i/>
                                <w:sz w:val="18"/>
                              </w:rPr>
                              <w:t>1</w:t>
                            </w:r>
                            <w:r w:rsidRPr="00AD4CA6">
                              <w:rPr>
                                <w:rFonts w:ascii="Arial Narrow" w:hAnsi="Arial Narrow"/>
                                <w:i/>
                                <w:sz w:val="18"/>
                              </w:rPr>
                              <w:t xml:space="preserve">: Earthquake Analyzer Orientation </w:t>
                            </w:r>
                            <w:r>
                              <w:rPr>
                                <w:rFonts w:ascii="Arial Narrow" w:hAnsi="Arial Narrow"/>
                                <w:i/>
                                <w:sz w:val="18"/>
                              </w:rPr>
                              <w:t>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934C49F" id="_x0000_t202" coordsize="21600,21600" o:spt="202" path="m,l,21600r21600,l21600,xe">
                <v:stroke joinstyle="miter"/>
                <v:path gradientshapeok="t" o:connecttype="rect"/>
              </v:shapetype>
              <v:shape id="Text Box 2" o:spid="_x0000_s1026" type="#_x0000_t202" style="position:absolute;margin-left:57.3pt;margin-top:288.5pt;width:171.9pt;height:18.3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">
                <v:textbox style="mso-fit-shape-to-text:t">
                  <w:txbxContent>
                    <w:p w14:paraId="41046965" w14:textId="0110927D" w:rsidR="0078523F" w:rsidRPr="00AD4CA6" w:rsidRDefault="0078523F" w:rsidP="007D6225">
                      <w:pPr>
                        <w:jc w:val="center"/>
                        <w:rPr>
                          <w:rFonts w:ascii="Arial Narrow" w:hAnsi="Arial Narrow"/>
                          <w:i/>
                          <w:sz w:val="18"/>
                        </w:rPr>
                      </w:pPr>
                      <w:r>
                        <w:rPr>
                          <w:rFonts w:ascii="Arial Narrow" w:hAnsi="Arial Narrow"/>
                          <w:i/>
                          <w:sz w:val="18"/>
                        </w:rPr>
                        <w:t>Figure 6.1</w:t>
                      </w:r>
                      <w:r w:rsidRPr="00AD4CA6">
                        <w:rPr>
                          <w:rFonts w:ascii="Arial Narrow" w:hAnsi="Arial Narrow"/>
                          <w:i/>
                          <w:sz w:val="18"/>
                        </w:rPr>
                        <w:t>.</w:t>
                      </w:r>
                      <w:r>
                        <w:rPr>
                          <w:rFonts w:ascii="Arial Narrow" w:hAnsi="Arial Narrow"/>
                          <w:i/>
                          <w:sz w:val="18"/>
                        </w:rPr>
                        <w:t>1</w:t>
                      </w:r>
                      <w:r w:rsidRPr="00AD4CA6">
                        <w:rPr>
                          <w:rFonts w:ascii="Arial Narrow" w:hAnsi="Arial Narrow"/>
                          <w:i/>
                          <w:sz w:val="18"/>
                        </w:rPr>
                        <w:t xml:space="preserve">: Earthquake Analyzer Orientation </w:t>
                      </w:r>
                      <w:r>
                        <w:rPr>
                          <w:rFonts w:ascii="Arial Narrow" w:hAnsi="Arial Narrow"/>
                          <w:i/>
                          <w:sz w:val="18"/>
                        </w:rPr>
                        <w:t>Screen</w:t>
                      </w:r>
                    </w:p>
                  </w:txbxContent>
                </v:textbox>
                <w10:wrap type="square"/>
              </v:shape>
            </w:pict>
          </mc:Fallback>
        </mc:AlternateContent>
      </w:r>
      <w:r w:rsidR="007D6225">
        <w:t xml:space="preserve">: </w:t>
      </w:r>
    </w:p>
    <w:p w14:paraId="29F18114" w14:textId="77777777" w:rsidR="007D6225" w:rsidRDefault="007D6225" w:rsidP="007D6225">
      <w:pPr>
        <w:pStyle w:val="BodyText"/>
        <w:keepNext/>
      </w:pPr>
      <w:r w:rsidRPr="00A9253B">
        <w:t xml:space="preserve"> </w:t>
      </w:r>
    </w:p>
    <w:p w14:paraId="30F1B0F0" w14:textId="77777777" w:rsidR="007D6225" w:rsidRDefault="007D6225" w:rsidP="007D6225">
      <w:pPr>
        <w:pStyle w:val="BodyText"/>
        <w:rPr>
          <w:rFonts w:ascii="Times New Roman" w:hAnsi="Times New Roman" w:cs="Times New Roman"/>
        </w:rPr>
      </w:pPr>
    </w:p>
    <w:p w14:paraId="431DA467" w14:textId="77777777" w:rsidR="007D6225" w:rsidRDefault="007D6225" w:rsidP="007D6225">
      <w:pPr>
        <w:pStyle w:val="BodyText"/>
        <w:rPr>
          <w:rFonts w:ascii="Times New Roman" w:hAnsi="Times New Roman" w:cs="Times New Roman"/>
        </w:rPr>
      </w:pPr>
    </w:p>
    <w:p w14:paraId="6338EC9E" w14:textId="77777777" w:rsidR="007D6225" w:rsidRDefault="007D6225" w:rsidP="007D6225">
      <w:pPr>
        <w:pStyle w:val="BodyText"/>
        <w:rPr>
          <w:rFonts w:ascii="Times New Roman" w:hAnsi="Times New Roman" w:cs="Times New Roman"/>
        </w:rPr>
      </w:pPr>
    </w:p>
    <w:p w14:paraId="19DA4424" w14:textId="77777777" w:rsidR="007D6225" w:rsidRDefault="007D6225" w:rsidP="007D6225">
      <w:pPr>
        <w:pStyle w:val="BodyText"/>
        <w:keepNext/>
      </w:pPr>
    </w:p>
    <w:p w14:paraId="6574CB47" w14:textId="77777777" w:rsidR="007D6225" w:rsidRDefault="007D6225" w:rsidP="007D6225">
      <w:pPr>
        <w:pStyle w:val="BodyText"/>
      </w:pPr>
    </w:p>
    <w:p w14:paraId="4CA75775" w14:textId="77777777" w:rsidR="007D6225" w:rsidRDefault="007D6225" w:rsidP="007D6225">
      <w:pPr>
        <w:pStyle w:val="BodyText"/>
        <w:keepNext/>
      </w:pPr>
    </w:p>
    <w:p w14:paraId="4AD2F639" w14:textId="77777777" w:rsidR="007D6225" w:rsidRDefault="007D6225" w:rsidP="007D6225">
      <w:pPr>
        <w:pStyle w:val="BodyText"/>
        <w:rPr>
          <w:rFonts w:ascii="Times New Roman" w:hAnsi="Times New Roman" w:cs="Times New Roman"/>
        </w:rPr>
      </w:pPr>
    </w:p>
    <w:p w14:paraId="1A3CD6EE" w14:textId="77777777" w:rsidR="007D6225" w:rsidRDefault="007D6225" w:rsidP="007D6225">
      <w:pPr>
        <w:pStyle w:val="BodyText"/>
        <w:rPr>
          <w:rFonts w:ascii="Times New Roman" w:hAnsi="Times New Roman" w:cs="Times New Roman"/>
        </w:rPr>
      </w:pPr>
    </w:p>
    <w:p w14:paraId="2B0E235B" w14:textId="77777777" w:rsidR="007D6225" w:rsidRDefault="007D6225" w:rsidP="007D6225">
      <w:pPr>
        <w:pStyle w:val="BodyText"/>
        <w:rPr>
          <w:rFonts w:ascii="Times New Roman" w:hAnsi="Times New Roman" w:cs="Times New Roman"/>
        </w:rPr>
      </w:pPr>
    </w:p>
    <w:p w14:paraId="586F2B0E" w14:textId="77777777" w:rsidR="007D6225" w:rsidRDefault="007D6225" w:rsidP="007D6225">
      <w:pPr>
        <w:pStyle w:val="BodyText"/>
        <w:rPr>
          <w:rFonts w:ascii="Times New Roman" w:hAnsi="Times New Roman" w:cs="Times New Roman"/>
        </w:rPr>
      </w:pPr>
    </w:p>
    <w:p w14:paraId="3BD39F7D" w14:textId="77777777" w:rsidR="007D6225" w:rsidRDefault="007D6225" w:rsidP="007D6225">
      <w:pPr>
        <w:pStyle w:val="BodyText"/>
        <w:rPr>
          <w:rFonts w:ascii="Times New Roman" w:hAnsi="Times New Roman" w:cs="Times New Roman"/>
        </w:rPr>
      </w:pPr>
    </w:p>
    <w:p w14:paraId="409A4B5D" w14:textId="77777777" w:rsidR="007D6225" w:rsidRDefault="007D6225" w:rsidP="007D6225">
      <w:pPr>
        <w:pStyle w:val="BodyText"/>
        <w:rPr>
          <w:rFonts w:ascii="Times New Roman" w:hAnsi="Times New Roman" w:cs="Times New Roman"/>
        </w:rPr>
      </w:pPr>
    </w:p>
    <w:p w14:paraId="7A49F72A" w14:textId="77777777" w:rsidR="007D6225" w:rsidRDefault="007D6225" w:rsidP="007D6225">
      <w:pPr>
        <w:pStyle w:val="BodyText"/>
        <w:rPr>
          <w:rFonts w:ascii="Times New Roman" w:hAnsi="Times New Roman" w:cs="Times New Roman"/>
        </w:rPr>
      </w:pPr>
    </w:p>
    <w:p w14:paraId="029BF1EF" w14:textId="77777777" w:rsidR="007D6225" w:rsidRDefault="007D6225" w:rsidP="007D6225">
      <w:pPr>
        <w:pStyle w:val="BodyText"/>
        <w:rPr>
          <w:rFonts w:ascii="Times New Roman" w:hAnsi="Times New Roman" w:cs="Times New Roman"/>
        </w:rPr>
      </w:pPr>
    </w:p>
    <w:p w14:paraId="339D120D" w14:textId="24DED164" w:rsidR="007D6225" w:rsidRDefault="00AD29C9" w:rsidP="007D6225">
      <w:pPr>
        <w:pStyle w:val="BodyText"/>
        <w:rPr>
          <w:rFonts w:ascii="Times New Roman" w:hAnsi="Times New Roman" w:cs="Times New Roman"/>
        </w:rPr>
      </w:pPr>
      <w:r>
        <w:rPr>
          <w:noProof/>
          <w:lang w:val="en-PH" w:eastAsia="en-PH"/>
        </w:rPr>
        <mc:AlternateContent>
          <mc:Choice Requires="wps">
            <w:drawing>
              <wp:anchor distT="45720" distB="45720" distL="114300" distR="114300" simplePos="0" relativeHeight="251661312" behindDoc="0" locked="0" layoutInCell="1" allowOverlap="1" wp14:anchorId="3867C8CD" wp14:editId="7F0B8A1F">
                <wp:simplePos x="0" y="0"/>
                <wp:positionH relativeFrom="column">
                  <wp:posOffset>3404235</wp:posOffset>
                </wp:positionH>
                <wp:positionV relativeFrom="paragraph">
                  <wp:posOffset>54610</wp:posOffset>
                </wp:positionV>
                <wp:extent cx="2207895" cy="217170"/>
                <wp:effectExtent l="9525" t="5715" r="11430" b="5715"/>
                <wp:wrapSquare wrapText="bothSides"/>
                <wp:docPr id="1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217170"/>
                        </a:xfrm>
                        <a:prstGeom prst="rect">
                          <a:avLst/>
                        </a:prstGeom>
                        <a:solidFill>
                          <a:srgbClr val="FFFFFF"/>
                        </a:solidFill>
                        <a:ln w="9525">
                          <a:solidFill>
                            <a:srgbClr val="000000"/>
                          </a:solidFill>
                          <a:miter lim="800000"/>
                          <a:headEnd/>
                          <a:tailEnd/>
                        </a:ln>
                      </wps:spPr>
                      <wps:txbx>
                        <w:txbxContent>
                          <w:p w14:paraId="614C2B1F" w14:textId="3CA4BDD3" w:rsidR="0078523F" w:rsidRPr="00AD4CA6" w:rsidRDefault="0078523F" w:rsidP="007D6225">
                            <w:pPr>
                              <w:jc w:val="center"/>
                              <w:rPr>
                                <w:rFonts w:ascii="Arial Narrow" w:hAnsi="Arial Narrow"/>
                                <w:i/>
                                <w:sz w:val="18"/>
                                <w:lang w:val="en-PH"/>
                              </w:rPr>
                            </w:pPr>
                            <w:r>
                              <w:rPr>
                                <w:rFonts w:ascii="Arial Narrow" w:hAnsi="Arial Narrow"/>
                                <w:i/>
                                <w:sz w:val="18"/>
                                <w:lang w:val="en-PH"/>
                              </w:rPr>
                              <w:t>Figure 6.1</w:t>
                            </w:r>
                            <w:r w:rsidRPr="00AD4CA6">
                              <w:rPr>
                                <w:rFonts w:ascii="Arial Narrow" w:hAnsi="Arial Narrow"/>
                                <w:i/>
                                <w:sz w:val="18"/>
                                <w:lang w:val="en-PH"/>
                              </w:rPr>
                              <w:t>.2: Drop Down Menu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67C8CD" id="Text Box 68" o:spid="_x0000_s1027" type="#_x0000_t202" style="position:absolute;left:0;text-align:left;margin-left:268.05pt;margin-top:4.3pt;width:173.85pt;height:17.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">
                <v:textbox>
                  <w:txbxContent>
                    <w:p w14:paraId="614C2B1F" w14:textId="3CA4BDD3" w:rsidR="0078523F" w:rsidRPr="00AD4CA6" w:rsidRDefault="0078523F" w:rsidP="007D6225">
                      <w:pPr>
                        <w:jc w:val="center"/>
                        <w:rPr>
                          <w:rFonts w:ascii="Arial Narrow" w:hAnsi="Arial Narrow"/>
                          <w:i/>
                          <w:sz w:val="18"/>
                          <w:lang w:val="en-PH"/>
                        </w:rPr>
                      </w:pPr>
                      <w:r>
                        <w:rPr>
                          <w:rFonts w:ascii="Arial Narrow" w:hAnsi="Arial Narrow"/>
                          <w:i/>
                          <w:sz w:val="18"/>
                          <w:lang w:val="en-PH"/>
                        </w:rPr>
                        <w:t>Figure 6.1</w:t>
                      </w:r>
                      <w:r w:rsidRPr="00AD4CA6">
                        <w:rPr>
                          <w:rFonts w:ascii="Arial Narrow" w:hAnsi="Arial Narrow"/>
                          <w:i/>
                          <w:sz w:val="18"/>
                          <w:lang w:val="en-PH"/>
                        </w:rPr>
                        <w:t>.2: Drop Down Menu</w:t>
                      </w:r>
                    </w:p>
                  </w:txbxContent>
                </v:textbox>
                <w10:wrap type="square"/>
              </v:shape>
            </w:pict>
          </mc:Fallback>
        </mc:AlternateContent>
      </w:r>
    </w:p>
    <w:p w14:paraId="2BCA475B" w14:textId="77777777" w:rsidR="007D6225" w:rsidRDefault="007D6225" w:rsidP="007D6225">
      <w:pPr>
        <w:pStyle w:val="BodyText"/>
        <w:rPr>
          <w:rFonts w:ascii="Times New Roman" w:hAnsi="Times New Roman" w:cs="Times New Roman"/>
        </w:rPr>
      </w:pPr>
    </w:p>
    <w:p w14:paraId="0A20353E" w14:textId="77777777" w:rsidR="007D6225" w:rsidRDefault="007D6225" w:rsidP="007D6225">
      <w:pPr>
        <w:pStyle w:val="BodyText"/>
        <w:rPr>
          <w:rFonts w:ascii="Times New Roman" w:hAnsi="Times New Roman" w:cs="Times New Roman"/>
        </w:rPr>
      </w:pPr>
    </w:p>
    <w:p w14:paraId="10A7546F" w14:textId="77777777" w:rsidR="007D6225" w:rsidRDefault="007D6225" w:rsidP="007D6225">
      <w:pPr>
        <w:pStyle w:val="BodyText"/>
        <w:rPr>
          <w:rFonts w:ascii="Times New Roman" w:hAnsi="Times New Roman" w:cs="Times New Roman"/>
        </w:rPr>
      </w:pPr>
    </w:p>
    <w:p w14:paraId="7E5ECFAE" w14:textId="77777777" w:rsidR="007D6225" w:rsidRDefault="007D6225" w:rsidP="007D6225">
      <w:pPr>
        <w:pStyle w:val="BodyText"/>
        <w:rPr>
          <w:rFonts w:ascii="Times New Roman" w:hAnsi="Times New Roman" w:cs="Times New Roman"/>
        </w:rPr>
      </w:pPr>
    </w:p>
    <w:p w14:paraId="1652509B" w14:textId="77777777" w:rsidR="007D6225" w:rsidRDefault="007D6225" w:rsidP="007D6225">
      <w:pPr>
        <w:pStyle w:val="BodyText"/>
        <w:rPr>
          <w:rFonts w:ascii="Times New Roman" w:hAnsi="Times New Roman" w:cs="Times New Roman"/>
        </w:rPr>
      </w:pPr>
    </w:p>
    <w:p w14:paraId="6EEB10AA" w14:textId="77777777" w:rsidR="007D6225" w:rsidRDefault="007D6225" w:rsidP="007D6225">
      <w:pPr>
        <w:pStyle w:val="BodyText"/>
        <w:rPr>
          <w:rFonts w:ascii="Times New Roman" w:hAnsi="Times New Roman" w:cs="Times New Roman"/>
        </w:rPr>
      </w:pPr>
    </w:p>
    <w:p w14:paraId="4AEB391A" w14:textId="77777777" w:rsidR="007D6225" w:rsidRDefault="007D6225" w:rsidP="007D6225">
      <w:pPr>
        <w:pStyle w:val="BodyText"/>
        <w:rPr>
          <w:rFonts w:ascii="Times New Roman" w:hAnsi="Times New Roman" w:cs="Times New Roman"/>
        </w:rPr>
      </w:pPr>
    </w:p>
    <w:p w14:paraId="3CFA714A" w14:textId="77777777" w:rsidR="007D6225" w:rsidRDefault="007D6225" w:rsidP="007D6225">
      <w:pPr>
        <w:pStyle w:val="BodyText"/>
        <w:rPr>
          <w:rFonts w:ascii="Times New Roman" w:hAnsi="Times New Roman" w:cs="Times New Roman"/>
        </w:rPr>
      </w:pPr>
    </w:p>
    <w:p w14:paraId="6ED8EB5D" w14:textId="77777777" w:rsidR="007D6225" w:rsidRDefault="007D6225" w:rsidP="007D6225">
      <w:pPr>
        <w:pStyle w:val="BodyText"/>
        <w:rPr>
          <w:rFonts w:ascii="Times New Roman" w:hAnsi="Times New Roman" w:cs="Times New Roman"/>
        </w:rPr>
      </w:pPr>
    </w:p>
    <w:p w14:paraId="12CA3391" w14:textId="77777777" w:rsidR="007D6225" w:rsidRDefault="007D6225" w:rsidP="007D6225">
      <w:pPr>
        <w:pStyle w:val="BodyText"/>
        <w:rPr>
          <w:rFonts w:ascii="Times New Roman" w:hAnsi="Times New Roman" w:cs="Times New Roman"/>
        </w:rPr>
      </w:pPr>
    </w:p>
    <w:p w14:paraId="2A17D668" w14:textId="09AEF2E2" w:rsidR="007D6225" w:rsidRDefault="00B11632" w:rsidP="00360FC4">
      <w:pPr>
        <w:pStyle w:val="BodyText"/>
        <w:ind w:left="0"/>
        <w:rPr>
          <w:rFonts w:ascii="Times New Roman" w:hAnsi="Times New Roman" w:cs="Times New Roman"/>
        </w:rPr>
      </w:pPr>
      <w:r>
        <w:rPr>
          <w:noProof/>
          <w:lang w:val="en-PH" w:eastAsia="en-PH"/>
        </w:rPr>
        <w:lastRenderedPageBreak/>
        <w:drawing>
          <wp:anchor distT="0" distB="0" distL="114300" distR="114300" simplePos="0" relativeHeight="251671552" behindDoc="1" locked="0" layoutInCell="1" allowOverlap="1" wp14:anchorId="0FCE76FB" wp14:editId="7342DEDA">
            <wp:simplePos x="0" y="0"/>
            <wp:positionH relativeFrom="column">
              <wp:posOffset>3644265</wp:posOffset>
            </wp:positionH>
            <wp:positionV relativeFrom="paragraph">
              <wp:posOffset>0</wp:posOffset>
            </wp:positionV>
            <wp:extent cx="1918970" cy="3421380"/>
            <wp:effectExtent l="0" t="0" r="5080" b="7620"/>
            <wp:wrapTight wrapText="bothSides">
              <wp:wrapPolygon edited="0">
                <wp:start x="0" y="0"/>
                <wp:lineTo x="0" y="21528"/>
                <wp:lineTo x="21443" y="21528"/>
                <wp:lineTo x="21443"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8970" cy="34213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70528" behindDoc="1" locked="0" layoutInCell="1" allowOverlap="1" wp14:anchorId="008F2D6E" wp14:editId="676C4D59">
            <wp:simplePos x="0" y="0"/>
            <wp:positionH relativeFrom="column">
              <wp:posOffset>885825</wp:posOffset>
            </wp:positionH>
            <wp:positionV relativeFrom="paragraph">
              <wp:posOffset>0</wp:posOffset>
            </wp:positionV>
            <wp:extent cx="1918970" cy="3421380"/>
            <wp:effectExtent l="0" t="0" r="5080" b="7620"/>
            <wp:wrapTight wrapText="bothSides">
              <wp:wrapPolygon edited="0">
                <wp:start x="0" y="0"/>
                <wp:lineTo x="0" y="21528"/>
                <wp:lineTo x="21443" y="21528"/>
                <wp:lineTo x="2144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8970" cy="3421380"/>
                    </a:xfrm>
                    <a:prstGeom prst="rect">
                      <a:avLst/>
                    </a:prstGeom>
                    <a:noFill/>
                  </pic:spPr>
                </pic:pic>
              </a:graphicData>
            </a:graphic>
            <wp14:sizeRelH relativeFrom="page">
              <wp14:pctWidth>0</wp14:pctWidth>
            </wp14:sizeRelH>
            <wp14:sizeRelV relativeFrom="page">
              <wp14:pctHeight>0</wp14:pctHeight>
            </wp14:sizeRelV>
          </wp:anchor>
        </w:drawing>
      </w:r>
    </w:p>
    <w:p w14:paraId="6F892E38" w14:textId="451E7005" w:rsidR="007D6225" w:rsidRDefault="007D6225" w:rsidP="007D6225">
      <w:pPr>
        <w:pStyle w:val="BodyText"/>
        <w:rPr>
          <w:rFonts w:ascii="Times New Roman" w:hAnsi="Times New Roman" w:cs="Times New Roman"/>
        </w:rPr>
      </w:pPr>
    </w:p>
    <w:p w14:paraId="7CBEFD65" w14:textId="171D8AD0" w:rsidR="007D6225" w:rsidRDefault="007D6225" w:rsidP="007D6225">
      <w:pPr>
        <w:pStyle w:val="BodyText"/>
        <w:rPr>
          <w:rFonts w:ascii="Times New Roman" w:hAnsi="Times New Roman" w:cs="Times New Roman"/>
        </w:rPr>
      </w:pPr>
    </w:p>
    <w:p w14:paraId="460C10FD" w14:textId="77777777" w:rsidR="007D6225" w:rsidRDefault="007D6225" w:rsidP="007D6225">
      <w:pPr>
        <w:pStyle w:val="BodyText"/>
        <w:rPr>
          <w:rFonts w:ascii="Times New Roman" w:hAnsi="Times New Roman" w:cs="Times New Roman"/>
        </w:rPr>
      </w:pPr>
    </w:p>
    <w:p w14:paraId="57F49925" w14:textId="77777777" w:rsidR="007D6225" w:rsidRDefault="007D6225" w:rsidP="007D6225">
      <w:pPr>
        <w:pStyle w:val="BodyText"/>
        <w:rPr>
          <w:rFonts w:ascii="Times New Roman" w:hAnsi="Times New Roman" w:cs="Times New Roman"/>
        </w:rPr>
      </w:pPr>
    </w:p>
    <w:p w14:paraId="5DA3F51C" w14:textId="77777777" w:rsidR="007D6225" w:rsidRDefault="007D6225" w:rsidP="007D6225">
      <w:pPr>
        <w:pStyle w:val="BodyText"/>
        <w:rPr>
          <w:rFonts w:ascii="Times New Roman" w:hAnsi="Times New Roman" w:cs="Times New Roman"/>
        </w:rPr>
      </w:pPr>
    </w:p>
    <w:p w14:paraId="75FF16C0" w14:textId="77777777" w:rsidR="007D6225" w:rsidRDefault="007D6225" w:rsidP="007D6225">
      <w:pPr>
        <w:pStyle w:val="BodyText"/>
        <w:rPr>
          <w:rFonts w:ascii="Times New Roman" w:hAnsi="Times New Roman" w:cs="Times New Roman"/>
        </w:rPr>
      </w:pPr>
    </w:p>
    <w:p w14:paraId="5618ACF3" w14:textId="77777777" w:rsidR="007D6225" w:rsidRDefault="007D6225" w:rsidP="007D6225">
      <w:pPr>
        <w:pStyle w:val="BodyText"/>
        <w:rPr>
          <w:rFonts w:ascii="Times New Roman" w:hAnsi="Times New Roman" w:cs="Times New Roman"/>
        </w:rPr>
      </w:pPr>
    </w:p>
    <w:p w14:paraId="0BAFC105" w14:textId="77777777" w:rsidR="007D6225" w:rsidRDefault="007D6225" w:rsidP="007D6225">
      <w:pPr>
        <w:pStyle w:val="BodyText"/>
        <w:rPr>
          <w:rFonts w:ascii="Times New Roman" w:hAnsi="Times New Roman" w:cs="Times New Roman"/>
        </w:rPr>
      </w:pPr>
    </w:p>
    <w:p w14:paraId="708C8F04" w14:textId="77777777" w:rsidR="007D6225" w:rsidRDefault="007D6225" w:rsidP="007D6225">
      <w:pPr>
        <w:pStyle w:val="BodyText"/>
        <w:rPr>
          <w:rFonts w:ascii="Times New Roman" w:hAnsi="Times New Roman" w:cs="Times New Roman"/>
        </w:rPr>
      </w:pPr>
    </w:p>
    <w:p w14:paraId="5B57811D" w14:textId="77777777" w:rsidR="007D6225" w:rsidRDefault="007D6225" w:rsidP="007D6225">
      <w:pPr>
        <w:pStyle w:val="BodyText"/>
        <w:rPr>
          <w:rFonts w:ascii="Times New Roman" w:hAnsi="Times New Roman" w:cs="Times New Roman"/>
        </w:rPr>
      </w:pPr>
    </w:p>
    <w:p w14:paraId="47012EB2" w14:textId="77777777" w:rsidR="007D6225" w:rsidRDefault="007D6225" w:rsidP="007D6225">
      <w:pPr>
        <w:pStyle w:val="BodyText"/>
        <w:rPr>
          <w:rFonts w:ascii="Times New Roman" w:hAnsi="Times New Roman" w:cs="Times New Roman"/>
        </w:rPr>
      </w:pPr>
    </w:p>
    <w:p w14:paraId="1369317E" w14:textId="77777777" w:rsidR="007D6225" w:rsidRDefault="007D6225" w:rsidP="007D6225">
      <w:pPr>
        <w:pStyle w:val="BodyText"/>
        <w:rPr>
          <w:rFonts w:ascii="Times New Roman" w:hAnsi="Times New Roman" w:cs="Times New Roman"/>
        </w:rPr>
      </w:pPr>
    </w:p>
    <w:p w14:paraId="459C658C" w14:textId="77777777" w:rsidR="007D6225" w:rsidRDefault="007D6225" w:rsidP="007D6225">
      <w:pPr>
        <w:pStyle w:val="BodyText"/>
        <w:rPr>
          <w:rFonts w:ascii="Times New Roman" w:hAnsi="Times New Roman" w:cs="Times New Roman"/>
        </w:rPr>
      </w:pPr>
    </w:p>
    <w:p w14:paraId="1BF07D3C" w14:textId="2C7CF349" w:rsidR="007D6225" w:rsidRDefault="007D6225" w:rsidP="007D6225">
      <w:pPr>
        <w:pStyle w:val="BodyText"/>
        <w:rPr>
          <w:rFonts w:ascii="Times New Roman" w:hAnsi="Times New Roman" w:cs="Times New Roman"/>
        </w:rPr>
      </w:pPr>
    </w:p>
    <w:p w14:paraId="7401244F" w14:textId="59720AF1" w:rsidR="007D6225" w:rsidRDefault="00BD236A" w:rsidP="007D6225">
      <w:pPr>
        <w:pStyle w:val="BodyText"/>
        <w:rPr>
          <w:rFonts w:ascii="Times New Roman" w:hAnsi="Times New Roman" w:cs="Times New Roman"/>
        </w:rPr>
      </w:pPr>
      <w:r>
        <w:rPr>
          <w:rFonts w:ascii="Times New Roman" w:hAnsi="Times New Roman" w:cs="Times New Roman"/>
          <w:noProof/>
          <w:lang w:val="en-PH" w:eastAsia="en-PH"/>
        </w:rPr>
        <mc:AlternateContent>
          <mc:Choice Requires="wps">
            <w:drawing>
              <wp:anchor distT="45720" distB="45720" distL="114300" distR="114300" simplePos="0" relativeHeight="251663360" behindDoc="0" locked="0" layoutInCell="1" allowOverlap="1" wp14:anchorId="7EB7407D" wp14:editId="414D3CD5">
                <wp:simplePos x="0" y="0"/>
                <wp:positionH relativeFrom="column">
                  <wp:posOffset>3463290</wp:posOffset>
                </wp:positionH>
                <wp:positionV relativeFrom="paragraph">
                  <wp:posOffset>127000</wp:posOffset>
                </wp:positionV>
                <wp:extent cx="2225040" cy="358140"/>
                <wp:effectExtent l="0" t="0" r="22860" b="22860"/>
                <wp:wrapSquare wrapText="bothSides"/>
                <wp:docPr id="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358140"/>
                        </a:xfrm>
                        <a:prstGeom prst="rect">
                          <a:avLst/>
                        </a:prstGeom>
                        <a:solidFill>
                          <a:srgbClr val="FFFFFF"/>
                        </a:solidFill>
                        <a:ln w="9525">
                          <a:solidFill>
                            <a:srgbClr val="000000"/>
                          </a:solidFill>
                          <a:miter lim="800000"/>
                          <a:headEnd/>
                          <a:tailEnd/>
                        </a:ln>
                      </wps:spPr>
                      <wps:txbx>
                        <w:txbxContent>
                          <w:p w14:paraId="421F1F86" w14:textId="4F606833" w:rsidR="0078523F" w:rsidRPr="00AD4CA6" w:rsidRDefault="0078523F" w:rsidP="007D6225">
                            <w:pPr>
                              <w:jc w:val="center"/>
                              <w:rPr>
                                <w:rFonts w:ascii="Arial Narrow" w:hAnsi="Arial Narrow"/>
                                <w:i/>
                                <w:sz w:val="18"/>
                              </w:rPr>
                            </w:pPr>
                            <w:r>
                              <w:rPr>
                                <w:rFonts w:ascii="Arial Narrow" w:hAnsi="Arial Narrow"/>
                                <w:i/>
                                <w:sz w:val="18"/>
                              </w:rPr>
                              <w:t>Figure 6.1</w:t>
                            </w:r>
                            <w:r w:rsidRPr="00AD4CA6">
                              <w:rPr>
                                <w:rFonts w:ascii="Arial Narrow" w:hAnsi="Arial Narrow"/>
                                <w:i/>
                                <w:sz w:val="18"/>
                              </w:rPr>
                              <w:t>.</w:t>
                            </w:r>
                            <w:r>
                              <w:rPr>
                                <w:rFonts w:ascii="Arial Narrow" w:hAnsi="Arial Narrow"/>
                                <w:i/>
                                <w:sz w:val="18"/>
                              </w:rPr>
                              <w:t>3b</w:t>
                            </w:r>
                            <w:r w:rsidRPr="00AD4CA6">
                              <w:rPr>
                                <w:rFonts w:ascii="Arial Narrow" w:hAnsi="Arial Narrow"/>
                                <w:i/>
                                <w:sz w:val="18"/>
                              </w:rPr>
                              <w:t xml:space="preserve">: </w:t>
                            </w:r>
                            <w:r>
                              <w:rPr>
                                <w:rFonts w:ascii="Arial Narrow" w:hAnsi="Arial Narrow"/>
                                <w:i/>
                                <w:sz w:val="18"/>
                              </w:rPr>
                              <w:t>Real Time Screen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7407D" id="Text Box 70" o:spid="_x0000_s1028" type="#_x0000_t202" style="position:absolute;left:0;text-align:left;margin-left:272.7pt;margin-top:10pt;width:175.2pt;height:28.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">
                <v:textbox>
                  <w:txbxContent>
                    <w:p w14:paraId="421F1F86" w14:textId="4F606833" w:rsidR="0078523F" w:rsidRPr="00AD4CA6" w:rsidRDefault="0078523F" w:rsidP="007D6225">
                      <w:pPr>
                        <w:jc w:val="center"/>
                        <w:rPr>
                          <w:rFonts w:ascii="Arial Narrow" w:hAnsi="Arial Narrow"/>
                          <w:i/>
                          <w:sz w:val="18"/>
                        </w:rPr>
                      </w:pPr>
                      <w:r>
                        <w:rPr>
                          <w:rFonts w:ascii="Arial Narrow" w:hAnsi="Arial Narrow"/>
                          <w:i/>
                          <w:sz w:val="18"/>
                        </w:rPr>
                        <w:t>Figure 6.1</w:t>
                      </w:r>
                      <w:r w:rsidRPr="00AD4CA6">
                        <w:rPr>
                          <w:rFonts w:ascii="Arial Narrow" w:hAnsi="Arial Narrow"/>
                          <w:i/>
                          <w:sz w:val="18"/>
                        </w:rPr>
                        <w:t>.</w:t>
                      </w:r>
                      <w:r>
                        <w:rPr>
                          <w:rFonts w:ascii="Arial Narrow" w:hAnsi="Arial Narrow"/>
                          <w:i/>
                          <w:sz w:val="18"/>
                        </w:rPr>
                        <w:t>3b</w:t>
                      </w:r>
                      <w:r w:rsidRPr="00AD4CA6">
                        <w:rPr>
                          <w:rFonts w:ascii="Arial Narrow" w:hAnsi="Arial Narrow"/>
                          <w:i/>
                          <w:sz w:val="18"/>
                        </w:rPr>
                        <w:t xml:space="preserve">: </w:t>
                      </w:r>
                      <w:r>
                        <w:rPr>
                          <w:rFonts w:ascii="Arial Narrow" w:hAnsi="Arial Narrow"/>
                          <w:i/>
                          <w:sz w:val="18"/>
                        </w:rPr>
                        <w:t>Real Time Screen</w:t>
                      </w:r>
                    </w:p>
                  </w:txbxContent>
                </v:textbox>
                <w10:wrap type="square"/>
              </v:shape>
            </w:pict>
          </mc:Fallback>
        </mc:AlternateContent>
      </w:r>
      <w:r w:rsidR="00B11632">
        <w:rPr>
          <w:rFonts w:ascii="Times New Roman" w:hAnsi="Times New Roman" w:cs="Times New Roman"/>
          <w:noProof/>
          <w:lang w:val="en-PH" w:eastAsia="en-PH"/>
        </w:rPr>
        <w:drawing>
          <wp:anchor distT="0" distB="0" distL="114300" distR="114300" simplePos="0" relativeHeight="251673600" behindDoc="1" locked="0" layoutInCell="1" allowOverlap="1" wp14:anchorId="3561A2BB" wp14:editId="236158A8">
            <wp:simplePos x="0" y="0"/>
            <wp:positionH relativeFrom="column">
              <wp:posOffset>3629025</wp:posOffset>
            </wp:positionH>
            <wp:positionV relativeFrom="paragraph">
              <wp:posOffset>812165</wp:posOffset>
            </wp:positionV>
            <wp:extent cx="1922145" cy="3420110"/>
            <wp:effectExtent l="0" t="0" r="1905" b="8890"/>
            <wp:wrapTight wrapText="bothSides">
              <wp:wrapPolygon edited="0">
                <wp:start x="0" y="0"/>
                <wp:lineTo x="0" y="21536"/>
                <wp:lineTo x="21407" y="21536"/>
                <wp:lineTo x="21407"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2145" cy="3420110"/>
                    </a:xfrm>
                    <a:prstGeom prst="rect">
                      <a:avLst/>
                    </a:prstGeom>
                    <a:noFill/>
                  </pic:spPr>
                </pic:pic>
              </a:graphicData>
            </a:graphic>
            <wp14:sizeRelH relativeFrom="page">
              <wp14:pctWidth>0</wp14:pctWidth>
            </wp14:sizeRelH>
            <wp14:sizeRelV relativeFrom="page">
              <wp14:pctHeight>0</wp14:pctHeight>
            </wp14:sizeRelV>
          </wp:anchor>
        </w:drawing>
      </w:r>
      <w:r w:rsidR="00B11632">
        <w:rPr>
          <w:rFonts w:ascii="Times New Roman" w:hAnsi="Times New Roman" w:cs="Times New Roman"/>
          <w:noProof/>
          <w:lang w:val="en-PH" w:eastAsia="en-PH"/>
        </w:rPr>
        <mc:AlternateContent>
          <mc:Choice Requires="wps">
            <w:drawing>
              <wp:anchor distT="45720" distB="45720" distL="114300" distR="114300" simplePos="0" relativeHeight="251662336" behindDoc="0" locked="0" layoutInCell="1" allowOverlap="1" wp14:anchorId="573207CA" wp14:editId="6AC63DF7">
                <wp:simplePos x="0" y="0"/>
                <wp:positionH relativeFrom="column">
                  <wp:posOffset>737235</wp:posOffset>
                </wp:positionH>
                <wp:positionV relativeFrom="paragraph">
                  <wp:posOffset>151765</wp:posOffset>
                </wp:positionV>
                <wp:extent cx="2225040" cy="232410"/>
                <wp:effectExtent l="0" t="0" r="22860" b="18415"/>
                <wp:wrapSquare wrapText="bothSides"/>
                <wp:docPr id="1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32410"/>
                        </a:xfrm>
                        <a:prstGeom prst="rect">
                          <a:avLst/>
                        </a:prstGeom>
                        <a:solidFill>
                          <a:srgbClr val="FFFFFF"/>
                        </a:solidFill>
                        <a:ln w="9525">
                          <a:solidFill>
                            <a:srgbClr val="000000"/>
                          </a:solidFill>
                          <a:miter lim="800000"/>
                          <a:headEnd/>
                          <a:tailEnd/>
                        </a:ln>
                      </wps:spPr>
                      <wps:txbx>
                        <w:txbxContent>
                          <w:p w14:paraId="3F093AA9" w14:textId="7EDC8484" w:rsidR="0078523F" w:rsidRPr="00AD4CA6" w:rsidRDefault="0078523F" w:rsidP="007D6225">
                            <w:pPr>
                              <w:jc w:val="center"/>
                              <w:rPr>
                                <w:rFonts w:ascii="Arial Narrow" w:hAnsi="Arial Narrow"/>
                                <w:i/>
                                <w:sz w:val="18"/>
                              </w:rPr>
                            </w:pPr>
                            <w:r>
                              <w:rPr>
                                <w:rFonts w:ascii="Arial Narrow" w:hAnsi="Arial Narrow"/>
                                <w:i/>
                                <w:sz w:val="18"/>
                              </w:rPr>
                              <w:t>Figure 6.1</w:t>
                            </w:r>
                            <w:r w:rsidRPr="00AD4CA6">
                              <w:rPr>
                                <w:rFonts w:ascii="Arial Narrow" w:hAnsi="Arial Narrow"/>
                                <w:i/>
                                <w:sz w:val="18"/>
                              </w:rPr>
                              <w:t>.</w:t>
                            </w:r>
                            <w:r>
                              <w:rPr>
                                <w:rFonts w:ascii="Arial Narrow" w:hAnsi="Arial Narrow"/>
                                <w:i/>
                                <w:sz w:val="18"/>
                              </w:rPr>
                              <w:t>3a</w:t>
                            </w:r>
                            <w:r w:rsidRPr="00AD4CA6">
                              <w:rPr>
                                <w:rFonts w:ascii="Arial Narrow" w:hAnsi="Arial Narrow"/>
                                <w:i/>
                                <w:sz w:val="18"/>
                              </w:rPr>
                              <w:t xml:space="preserve">: </w:t>
                            </w:r>
                            <w:r>
                              <w:rPr>
                                <w:rFonts w:ascii="Arial Narrow" w:hAnsi="Arial Narrow"/>
                                <w:i/>
                                <w:sz w:val="18"/>
                              </w:rPr>
                              <w:t>Real Time Screen Pop Up Message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3207CA" id="Text Box 69" o:spid="_x0000_s1029" type="#_x0000_t202" style="position:absolute;left:0;text-align:left;margin-left:58.05pt;margin-top:11.95pt;width:175.2pt;height:18.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">
                <v:textbox style="mso-fit-shape-to-text:t">
                  <w:txbxContent>
                    <w:p w14:paraId="3F093AA9" w14:textId="7EDC8484" w:rsidR="0078523F" w:rsidRPr="00AD4CA6" w:rsidRDefault="0078523F" w:rsidP="007D6225">
                      <w:pPr>
                        <w:jc w:val="center"/>
                        <w:rPr>
                          <w:rFonts w:ascii="Arial Narrow" w:hAnsi="Arial Narrow"/>
                          <w:i/>
                          <w:sz w:val="18"/>
                        </w:rPr>
                      </w:pPr>
                      <w:r>
                        <w:rPr>
                          <w:rFonts w:ascii="Arial Narrow" w:hAnsi="Arial Narrow"/>
                          <w:i/>
                          <w:sz w:val="18"/>
                        </w:rPr>
                        <w:t>Figure 6.1</w:t>
                      </w:r>
                      <w:r w:rsidRPr="00AD4CA6">
                        <w:rPr>
                          <w:rFonts w:ascii="Arial Narrow" w:hAnsi="Arial Narrow"/>
                          <w:i/>
                          <w:sz w:val="18"/>
                        </w:rPr>
                        <w:t>.</w:t>
                      </w:r>
                      <w:r>
                        <w:rPr>
                          <w:rFonts w:ascii="Arial Narrow" w:hAnsi="Arial Narrow"/>
                          <w:i/>
                          <w:sz w:val="18"/>
                        </w:rPr>
                        <w:t>3a</w:t>
                      </w:r>
                      <w:r w:rsidRPr="00AD4CA6">
                        <w:rPr>
                          <w:rFonts w:ascii="Arial Narrow" w:hAnsi="Arial Narrow"/>
                          <w:i/>
                          <w:sz w:val="18"/>
                        </w:rPr>
                        <w:t xml:space="preserve">: </w:t>
                      </w:r>
                      <w:r>
                        <w:rPr>
                          <w:rFonts w:ascii="Arial Narrow" w:hAnsi="Arial Narrow"/>
                          <w:i/>
                          <w:sz w:val="18"/>
                        </w:rPr>
                        <w:t>Real Time Screen Pop Up Message</w:t>
                      </w:r>
                    </w:p>
                  </w:txbxContent>
                </v:textbox>
                <w10:wrap type="square"/>
              </v:shape>
            </w:pict>
          </mc:Fallback>
        </mc:AlternateContent>
      </w:r>
      <w:r w:rsidR="00B11632">
        <w:rPr>
          <w:rFonts w:ascii="Times New Roman" w:hAnsi="Times New Roman" w:cs="Times New Roman"/>
          <w:noProof/>
          <w:lang w:val="en-PH" w:eastAsia="en-PH"/>
        </w:rPr>
        <w:drawing>
          <wp:anchor distT="0" distB="0" distL="114300" distR="114300" simplePos="0" relativeHeight="251672576" behindDoc="1" locked="0" layoutInCell="1" allowOverlap="1" wp14:anchorId="7DACAB4F" wp14:editId="6A26BA4E">
            <wp:simplePos x="0" y="0"/>
            <wp:positionH relativeFrom="column">
              <wp:posOffset>885825</wp:posOffset>
            </wp:positionH>
            <wp:positionV relativeFrom="paragraph">
              <wp:posOffset>827405</wp:posOffset>
            </wp:positionV>
            <wp:extent cx="1922145" cy="3420110"/>
            <wp:effectExtent l="0" t="0" r="1905" b="8890"/>
            <wp:wrapTight wrapText="bothSides">
              <wp:wrapPolygon edited="0">
                <wp:start x="0" y="0"/>
                <wp:lineTo x="0" y="21536"/>
                <wp:lineTo x="21407" y="21536"/>
                <wp:lineTo x="21407"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2145" cy="3420110"/>
                    </a:xfrm>
                    <a:prstGeom prst="rect">
                      <a:avLst/>
                    </a:prstGeom>
                    <a:noFill/>
                  </pic:spPr>
                </pic:pic>
              </a:graphicData>
            </a:graphic>
            <wp14:sizeRelH relativeFrom="page">
              <wp14:pctWidth>0</wp14:pctWidth>
            </wp14:sizeRelH>
            <wp14:sizeRelV relativeFrom="page">
              <wp14:pctHeight>0</wp14:pctHeight>
            </wp14:sizeRelV>
          </wp:anchor>
        </w:drawing>
      </w:r>
    </w:p>
    <w:p w14:paraId="6ADAEFC5" w14:textId="77777777" w:rsidR="007D6225" w:rsidRDefault="007D6225" w:rsidP="007D6225">
      <w:pPr>
        <w:pStyle w:val="BodyText"/>
        <w:rPr>
          <w:rFonts w:ascii="Times New Roman" w:hAnsi="Times New Roman" w:cs="Times New Roman"/>
        </w:rPr>
      </w:pPr>
    </w:p>
    <w:p w14:paraId="6C2D492E" w14:textId="66B45318" w:rsidR="007D6225" w:rsidRDefault="007D6225" w:rsidP="007D6225">
      <w:pPr>
        <w:pStyle w:val="BodyText"/>
        <w:rPr>
          <w:rFonts w:ascii="Times New Roman" w:hAnsi="Times New Roman" w:cs="Times New Roman"/>
        </w:rPr>
      </w:pPr>
    </w:p>
    <w:p w14:paraId="205D6A37" w14:textId="77777777" w:rsidR="007D6225" w:rsidRDefault="007D6225" w:rsidP="007D6225">
      <w:pPr>
        <w:pStyle w:val="BodyText"/>
        <w:rPr>
          <w:rFonts w:ascii="Times New Roman" w:hAnsi="Times New Roman" w:cs="Times New Roman"/>
        </w:rPr>
      </w:pPr>
    </w:p>
    <w:p w14:paraId="3AC0873D" w14:textId="77777777" w:rsidR="007D6225" w:rsidRDefault="007D6225" w:rsidP="007D6225">
      <w:pPr>
        <w:pStyle w:val="BodyText"/>
        <w:rPr>
          <w:rFonts w:ascii="Times New Roman" w:hAnsi="Times New Roman" w:cs="Times New Roman"/>
        </w:rPr>
      </w:pPr>
    </w:p>
    <w:p w14:paraId="0710FF0A" w14:textId="6BB5F10B" w:rsidR="007D6225" w:rsidRDefault="007D6225" w:rsidP="007D6225">
      <w:pPr>
        <w:pStyle w:val="BodyText"/>
        <w:rPr>
          <w:rFonts w:ascii="Times New Roman" w:hAnsi="Times New Roman" w:cs="Times New Roman"/>
        </w:rPr>
      </w:pPr>
    </w:p>
    <w:p w14:paraId="3214C7E0" w14:textId="77777777" w:rsidR="007D6225" w:rsidRDefault="007D6225" w:rsidP="007D6225">
      <w:pPr>
        <w:pStyle w:val="BodyText"/>
        <w:rPr>
          <w:rFonts w:ascii="Times New Roman" w:hAnsi="Times New Roman" w:cs="Times New Roman"/>
        </w:rPr>
      </w:pPr>
    </w:p>
    <w:p w14:paraId="62449A6A" w14:textId="77777777" w:rsidR="007D6225" w:rsidRDefault="007D6225" w:rsidP="007D6225">
      <w:pPr>
        <w:pStyle w:val="BodyText"/>
        <w:rPr>
          <w:rFonts w:ascii="Times New Roman" w:hAnsi="Times New Roman" w:cs="Times New Roman"/>
        </w:rPr>
      </w:pPr>
    </w:p>
    <w:p w14:paraId="7CE4BDA1" w14:textId="77777777" w:rsidR="007D6225" w:rsidRDefault="007D6225" w:rsidP="007D6225">
      <w:pPr>
        <w:pStyle w:val="BodyText"/>
        <w:rPr>
          <w:rFonts w:ascii="Times New Roman" w:hAnsi="Times New Roman" w:cs="Times New Roman"/>
        </w:rPr>
      </w:pPr>
    </w:p>
    <w:p w14:paraId="6E4BC39E" w14:textId="77777777" w:rsidR="007D6225" w:rsidRDefault="007D6225" w:rsidP="007D6225">
      <w:pPr>
        <w:pStyle w:val="BodyText"/>
        <w:rPr>
          <w:rFonts w:ascii="Times New Roman" w:hAnsi="Times New Roman" w:cs="Times New Roman"/>
        </w:rPr>
      </w:pPr>
    </w:p>
    <w:p w14:paraId="6B9C8798" w14:textId="77777777" w:rsidR="007D6225" w:rsidRDefault="007D6225" w:rsidP="007D6225">
      <w:pPr>
        <w:pStyle w:val="BodyText"/>
        <w:rPr>
          <w:rFonts w:ascii="Times New Roman" w:hAnsi="Times New Roman" w:cs="Times New Roman"/>
        </w:rPr>
      </w:pPr>
    </w:p>
    <w:p w14:paraId="6F0AD484" w14:textId="77777777" w:rsidR="007D6225" w:rsidRDefault="007D6225" w:rsidP="007D6225">
      <w:pPr>
        <w:pStyle w:val="BodyText"/>
        <w:rPr>
          <w:rFonts w:ascii="Times New Roman" w:hAnsi="Times New Roman" w:cs="Times New Roman"/>
        </w:rPr>
      </w:pPr>
    </w:p>
    <w:p w14:paraId="0D87C75D" w14:textId="77777777" w:rsidR="007D6225" w:rsidRDefault="007D6225" w:rsidP="007D6225">
      <w:pPr>
        <w:pStyle w:val="BodyText"/>
        <w:rPr>
          <w:rFonts w:ascii="Times New Roman" w:hAnsi="Times New Roman" w:cs="Times New Roman"/>
        </w:rPr>
      </w:pPr>
    </w:p>
    <w:p w14:paraId="2CF7F48E" w14:textId="77777777" w:rsidR="007D6225" w:rsidRDefault="007D6225" w:rsidP="007D6225">
      <w:pPr>
        <w:pStyle w:val="BodyText"/>
        <w:rPr>
          <w:rFonts w:ascii="Times New Roman" w:hAnsi="Times New Roman" w:cs="Times New Roman"/>
        </w:rPr>
      </w:pPr>
    </w:p>
    <w:p w14:paraId="3F6DC726" w14:textId="77777777" w:rsidR="007D6225" w:rsidRDefault="007D6225" w:rsidP="007D6225">
      <w:pPr>
        <w:pStyle w:val="BodyText"/>
        <w:rPr>
          <w:rFonts w:ascii="Times New Roman" w:hAnsi="Times New Roman" w:cs="Times New Roman"/>
        </w:rPr>
      </w:pPr>
    </w:p>
    <w:p w14:paraId="717DD54B" w14:textId="77777777" w:rsidR="007D6225" w:rsidRDefault="007D6225" w:rsidP="007D6225">
      <w:pPr>
        <w:pStyle w:val="BodyText"/>
        <w:rPr>
          <w:rFonts w:ascii="Times New Roman" w:hAnsi="Times New Roman" w:cs="Times New Roman"/>
        </w:rPr>
      </w:pPr>
    </w:p>
    <w:p w14:paraId="036C8BF2" w14:textId="77777777" w:rsidR="007D6225" w:rsidRDefault="007D6225" w:rsidP="007D6225">
      <w:pPr>
        <w:pStyle w:val="BodyText"/>
        <w:rPr>
          <w:rFonts w:ascii="Times New Roman" w:hAnsi="Times New Roman" w:cs="Times New Roman"/>
        </w:rPr>
      </w:pPr>
    </w:p>
    <w:p w14:paraId="76417364" w14:textId="77777777" w:rsidR="007D6225" w:rsidRDefault="007D6225" w:rsidP="007D6225">
      <w:pPr>
        <w:pStyle w:val="BodyText"/>
        <w:rPr>
          <w:rFonts w:ascii="Times New Roman" w:hAnsi="Times New Roman" w:cs="Times New Roman"/>
        </w:rPr>
      </w:pPr>
    </w:p>
    <w:p w14:paraId="47F4B12C" w14:textId="77777777" w:rsidR="007D6225" w:rsidRDefault="007D6225" w:rsidP="007D6225">
      <w:pPr>
        <w:pStyle w:val="BodyText"/>
        <w:rPr>
          <w:rFonts w:ascii="Times New Roman" w:hAnsi="Times New Roman" w:cs="Times New Roman"/>
        </w:rPr>
      </w:pPr>
    </w:p>
    <w:p w14:paraId="113DC9EA" w14:textId="77777777" w:rsidR="007D6225" w:rsidRDefault="007D6225" w:rsidP="007D6225">
      <w:pPr>
        <w:pStyle w:val="BodyText"/>
        <w:rPr>
          <w:rFonts w:ascii="Times New Roman" w:hAnsi="Times New Roman" w:cs="Times New Roman"/>
        </w:rPr>
      </w:pPr>
    </w:p>
    <w:p w14:paraId="0A77E330" w14:textId="08B507E9" w:rsidR="007D6225" w:rsidRDefault="00B11632" w:rsidP="007D6225">
      <w:pPr>
        <w:pStyle w:val="BodyText"/>
        <w:rPr>
          <w:rFonts w:ascii="Times New Roman" w:hAnsi="Times New Roman" w:cs="Times New Roman"/>
        </w:rPr>
      </w:pPr>
      <w:r>
        <w:rPr>
          <w:rFonts w:ascii="Times New Roman" w:hAnsi="Times New Roman" w:cs="Times New Roman"/>
          <w:noProof/>
          <w:lang w:val="en-PH" w:eastAsia="en-PH"/>
        </w:rPr>
        <mc:AlternateContent>
          <mc:Choice Requires="wps">
            <w:drawing>
              <wp:anchor distT="45720" distB="45720" distL="114300" distR="114300" simplePos="0" relativeHeight="251710464" behindDoc="0" locked="0" layoutInCell="1" allowOverlap="1" wp14:anchorId="090D590A" wp14:editId="67436438">
                <wp:simplePos x="0" y="0"/>
                <wp:positionH relativeFrom="column">
                  <wp:posOffset>3470910</wp:posOffset>
                </wp:positionH>
                <wp:positionV relativeFrom="paragraph">
                  <wp:posOffset>14605</wp:posOffset>
                </wp:positionV>
                <wp:extent cx="2225040" cy="232410"/>
                <wp:effectExtent l="13335" t="13335" r="9525" b="11430"/>
                <wp:wrapSquare wrapText="bothSides"/>
                <wp:docPr id="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32410"/>
                        </a:xfrm>
                        <a:prstGeom prst="rect">
                          <a:avLst/>
                        </a:prstGeom>
                        <a:solidFill>
                          <a:srgbClr val="FFFFFF"/>
                        </a:solidFill>
                        <a:ln w="9525">
                          <a:solidFill>
                            <a:srgbClr val="000000"/>
                          </a:solidFill>
                          <a:miter lim="800000"/>
                          <a:headEnd/>
                          <a:tailEnd/>
                        </a:ln>
                      </wps:spPr>
                      <wps:txbx>
                        <w:txbxContent>
                          <w:p w14:paraId="6FA73A5B" w14:textId="0895A827" w:rsidR="0078523F" w:rsidRPr="00AD4CA6" w:rsidRDefault="0078523F" w:rsidP="00B11632">
                            <w:pPr>
                              <w:jc w:val="center"/>
                              <w:rPr>
                                <w:rFonts w:ascii="Arial Narrow" w:hAnsi="Arial Narrow"/>
                                <w:i/>
                                <w:sz w:val="18"/>
                              </w:rPr>
                            </w:pPr>
                            <w:r w:rsidRPr="00BD236A">
                              <w:rPr>
                                <w:rFonts w:ascii="Arial Narrow" w:hAnsi="Arial Narrow"/>
                                <w:i/>
                                <w:sz w:val="18"/>
                              </w:rPr>
                              <w:t>6.</w:t>
                            </w:r>
                            <w:r>
                              <w:rPr>
                                <w:rFonts w:ascii="Arial Narrow" w:hAnsi="Arial Narrow"/>
                                <w:i/>
                                <w:sz w:val="18"/>
                              </w:rPr>
                              <w:t>1</w:t>
                            </w:r>
                            <w:r w:rsidRPr="00AD4CA6">
                              <w:rPr>
                                <w:rFonts w:ascii="Arial Narrow" w:hAnsi="Arial Narrow"/>
                                <w:i/>
                                <w:sz w:val="18"/>
                              </w:rPr>
                              <w:t>.</w:t>
                            </w:r>
                            <w:r>
                              <w:rPr>
                                <w:rFonts w:ascii="Arial Narrow" w:hAnsi="Arial Narrow"/>
                                <w:i/>
                                <w:sz w:val="18"/>
                              </w:rPr>
                              <w:t>5a</w:t>
                            </w:r>
                            <w:r w:rsidRPr="00AD4CA6">
                              <w:rPr>
                                <w:rFonts w:ascii="Arial Narrow" w:hAnsi="Arial Narrow"/>
                                <w:i/>
                                <w:sz w:val="18"/>
                              </w:rPr>
                              <w:t xml:space="preserve">: </w:t>
                            </w:r>
                            <w:r>
                              <w:rPr>
                                <w:rFonts w:ascii="Arial Narrow" w:hAnsi="Arial Narrow"/>
                                <w:i/>
                                <w:sz w:val="18"/>
                              </w:rPr>
                              <w:t>Document Opener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90D590A" id="Text Box 72" o:spid="_x0000_s1030" type="#_x0000_t202" style="position:absolute;left:0;text-align:left;margin-left:273.3pt;margin-top:1.15pt;width:175.2pt;height:18.3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">
                <v:textbox style="mso-fit-shape-to-text:t">
                  <w:txbxContent>
                    <w:p w14:paraId="6FA73A5B" w14:textId="0895A827" w:rsidR="0078523F" w:rsidRPr="00AD4CA6" w:rsidRDefault="0078523F" w:rsidP="00B11632">
                      <w:pPr>
                        <w:jc w:val="center"/>
                        <w:rPr>
                          <w:rFonts w:ascii="Arial Narrow" w:hAnsi="Arial Narrow"/>
                          <w:i/>
                          <w:sz w:val="18"/>
                        </w:rPr>
                      </w:pPr>
                      <w:r w:rsidRPr="00BD236A">
                        <w:rPr>
                          <w:rFonts w:ascii="Arial Narrow" w:hAnsi="Arial Narrow"/>
                          <w:i/>
                          <w:sz w:val="18"/>
                        </w:rPr>
                        <w:t>6.</w:t>
                      </w:r>
                      <w:r>
                        <w:rPr>
                          <w:rFonts w:ascii="Arial Narrow" w:hAnsi="Arial Narrow"/>
                          <w:i/>
                          <w:sz w:val="18"/>
                        </w:rPr>
                        <w:t>1</w:t>
                      </w:r>
                      <w:r w:rsidRPr="00AD4CA6">
                        <w:rPr>
                          <w:rFonts w:ascii="Arial Narrow" w:hAnsi="Arial Narrow"/>
                          <w:i/>
                          <w:sz w:val="18"/>
                        </w:rPr>
                        <w:t>.</w:t>
                      </w:r>
                      <w:r>
                        <w:rPr>
                          <w:rFonts w:ascii="Arial Narrow" w:hAnsi="Arial Narrow"/>
                          <w:i/>
                          <w:sz w:val="18"/>
                        </w:rPr>
                        <w:t>5a</w:t>
                      </w:r>
                      <w:r w:rsidRPr="00AD4CA6">
                        <w:rPr>
                          <w:rFonts w:ascii="Arial Narrow" w:hAnsi="Arial Narrow"/>
                          <w:i/>
                          <w:sz w:val="18"/>
                        </w:rPr>
                        <w:t xml:space="preserve">: </w:t>
                      </w:r>
                      <w:r>
                        <w:rPr>
                          <w:rFonts w:ascii="Arial Narrow" w:hAnsi="Arial Narrow"/>
                          <w:i/>
                          <w:sz w:val="18"/>
                        </w:rPr>
                        <w:t>Document Opener</w:t>
                      </w:r>
                    </w:p>
                  </w:txbxContent>
                </v:textbox>
                <w10:wrap type="square"/>
              </v:shape>
            </w:pict>
          </mc:Fallback>
        </mc:AlternateContent>
      </w:r>
      <w:r>
        <w:rPr>
          <w:rFonts w:ascii="Times New Roman" w:hAnsi="Times New Roman" w:cs="Times New Roman"/>
          <w:noProof/>
          <w:lang w:val="en-PH" w:eastAsia="en-PH"/>
        </w:rPr>
        <mc:AlternateContent>
          <mc:Choice Requires="wps">
            <w:drawing>
              <wp:anchor distT="45720" distB="45720" distL="114300" distR="114300" simplePos="0" relativeHeight="251709440" behindDoc="0" locked="0" layoutInCell="1" allowOverlap="1" wp14:anchorId="4B7F7AD5" wp14:editId="669EE419">
                <wp:simplePos x="0" y="0"/>
                <wp:positionH relativeFrom="column">
                  <wp:posOffset>746760</wp:posOffset>
                </wp:positionH>
                <wp:positionV relativeFrom="paragraph">
                  <wp:posOffset>14605</wp:posOffset>
                </wp:positionV>
                <wp:extent cx="2225040" cy="232410"/>
                <wp:effectExtent l="13335" t="13335" r="9525" b="11430"/>
                <wp:wrapSquare wrapText="bothSides"/>
                <wp:docPr id="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32410"/>
                        </a:xfrm>
                        <a:prstGeom prst="rect">
                          <a:avLst/>
                        </a:prstGeom>
                        <a:solidFill>
                          <a:srgbClr val="FFFFFF"/>
                        </a:solidFill>
                        <a:ln w="9525">
                          <a:solidFill>
                            <a:srgbClr val="000000"/>
                          </a:solidFill>
                          <a:miter lim="800000"/>
                          <a:headEnd/>
                          <a:tailEnd/>
                        </a:ln>
                      </wps:spPr>
                      <wps:txbx>
                        <w:txbxContent>
                          <w:p w14:paraId="6EF95E65" w14:textId="62D3A014" w:rsidR="0078523F" w:rsidRPr="00AD4CA6" w:rsidRDefault="0078523F" w:rsidP="00B11632">
                            <w:pPr>
                              <w:jc w:val="center"/>
                              <w:rPr>
                                <w:rFonts w:ascii="Arial Narrow" w:hAnsi="Arial Narrow"/>
                                <w:i/>
                                <w:sz w:val="18"/>
                              </w:rPr>
                            </w:pPr>
                            <w:r w:rsidRPr="00BD236A">
                              <w:rPr>
                                <w:rFonts w:ascii="Arial Narrow" w:hAnsi="Arial Narrow"/>
                                <w:i/>
                                <w:sz w:val="18"/>
                              </w:rPr>
                              <w:t>6.</w:t>
                            </w:r>
                            <w:r>
                              <w:rPr>
                                <w:rFonts w:ascii="Arial Narrow" w:hAnsi="Arial Narrow"/>
                                <w:i/>
                                <w:sz w:val="18"/>
                              </w:rPr>
                              <w:t>1</w:t>
                            </w:r>
                            <w:r w:rsidRPr="00AD4CA6">
                              <w:rPr>
                                <w:rFonts w:ascii="Arial Narrow" w:hAnsi="Arial Narrow"/>
                                <w:i/>
                                <w:sz w:val="18"/>
                              </w:rPr>
                              <w:t>.</w:t>
                            </w:r>
                            <w:r>
                              <w:rPr>
                                <w:rFonts w:ascii="Arial Narrow" w:hAnsi="Arial Narrow"/>
                                <w:i/>
                                <w:sz w:val="18"/>
                              </w:rPr>
                              <w:t>4a</w:t>
                            </w:r>
                            <w:r w:rsidRPr="00AD4CA6">
                              <w:rPr>
                                <w:rFonts w:ascii="Arial Narrow" w:hAnsi="Arial Narrow"/>
                                <w:i/>
                                <w:sz w:val="18"/>
                              </w:rPr>
                              <w:t xml:space="preserve">: </w:t>
                            </w:r>
                            <w:r>
                              <w:rPr>
                                <w:rFonts w:ascii="Arial Narrow" w:hAnsi="Arial Narrow"/>
                                <w:i/>
                                <w:sz w:val="18"/>
                              </w:rPr>
                              <w:t>Load Data 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7F7AD5" id="Text Box 71" o:spid="_x0000_s1031" type="#_x0000_t202" style="position:absolute;left:0;text-align:left;margin-left:58.8pt;margin-top:1.15pt;width:175.2pt;height:18.3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">
                <v:textbox style="mso-fit-shape-to-text:t">
                  <w:txbxContent>
                    <w:p w14:paraId="6EF95E65" w14:textId="62D3A014" w:rsidR="0078523F" w:rsidRPr="00AD4CA6" w:rsidRDefault="0078523F" w:rsidP="00B11632">
                      <w:pPr>
                        <w:jc w:val="center"/>
                        <w:rPr>
                          <w:rFonts w:ascii="Arial Narrow" w:hAnsi="Arial Narrow"/>
                          <w:i/>
                          <w:sz w:val="18"/>
                        </w:rPr>
                      </w:pPr>
                      <w:r w:rsidRPr="00BD236A">
                        <w:rPr>
                          <w:rFonts w:ascii="Arial Narrow" w:hAnsi="Arial Narrow"/>
                          <w:i/>
                          <w:sz w:val="18"/>
                        </w:rPr>
                        <w:t>6.</w:t>
                      </w:r>
                      <w:r>
                        <w:rPr>
                          <w:rFonts w:ascii="Arial Narrow" w:hAnsi="Arial Narrow"/>
                          <w:i/>
                          <w:sz w:val="18"/>
                        </w:rPr>
                        <w:t>1</w:t>
                      </w:r>
                      <w:r w:rsidRPr="00AD4CA6">
                        <w:rPr>
                          <w:rFonts w:ascii="Arial Narrow" w:hAnsi="Arial Narrow"/>
                          <w:i/>
                          <w:sz w:val="18"/>
                        </w:rPr>
                        <w:t>.</w:t>
                      </w:r>
                      <w:r>
                        <w:rPr>
                          <w:rFonts w:ascii="Arial Narrow" w:hAnsi="Arial Narrow"/>
                          <w:i/>
                          <w:sz w:val="18"/>
                        </w:rPr>
                        <w:t>4a</w:t>
                      </w:r>
                      <w:r w:rsidRPr="00AD4CA6">
                        <w:rPr>
                          <w:rFonts w:ascii="Arial Narrow" w:hAnsi="Arial Narrow"/>
                          <w:i/>
                          <w:sz w:val="18"/>
                        </w:rPr>
                        <w:t xml:space="preserve">: </w:t>
                      </w:r>
                      <w:r>
                        <w:rPr>
                          <w:rFonts w:ascii="Arial Narrow" w:hAnsi="Arial Narrow"/>
                          <w:i/>
                          <w:sz w:val="18"/>
                        </w:rPr>
                        <w:t>Load Data Screen</w:t>
                      </w:r>
                    </w:p>
                  </w:txbxContent>
                </v:textbox>
                <w10:wrap type="square"/>
              </v:shape>
            </w:pict>
          </mc:Fallback>
        </mc:AlternateContent>
      </w:r>
    </w:p>
    <w:p w14:paraId="34535F5C" w14:textId="318C5082" w:rsidR="007D6225" w:rsidRDefault="007D6225" w:rsidP="007D6225">
      <w:pPr>
        <w:pStyle w:val="BodyText"/>
        <w:rPr>
          <w:rFonts w:ascii="Times New Roman" w:hAnsi="Times New Roman" w:cs="Times New Roman"/>
        </w:rPr>
      </w:pPr>
    </w:p>
    <w:p w14:paraId="7D7E2BBA" w14:textId="77F34C0F" w:rsidR="007D6225" w:rsidRDefault="007D6225" w:rsidP="007D6225">
      <w:pPr>
        <w:pStyle w:val="BodyText"/>
        <w:rPr>
          <w:rFonts w:ascii="Times New Roman" w:hAnsi="Times New Roman" w:cs="Times New Roman"/>
        </w:rPr>
      </w:pPr>
    </w:p>
    <w:p w14:paraId="6C608092" w14:textId="02238C7F" w:rsidR="007D6225" w:rsidRDefault="007D6225" w:rsidP="007D6225">
      <w:pPr>
        <w:pStyle w:val="BodyText"/>
        <w:rPr>
          <w:rFonts w:ascii="Times New Roman" w:hAnsi="Times New Roman" w:cs="Times New Roman"/>
        </w:rPr>
      </w:pPr>
    </w:p>
    <w:p w14:paraId="4D314092" w14:textId="0CDC6B9A" w:rsidR="007D6225" w:rsidRDefault="00AD29C9" w:rsidP="007D6225">
      <w:pPr>
        <w:pStyle w:val="BodyText"/>
        <w:rPr>
          <w:rFonts w:ascii="Times New Roman" w:hAnsi="Times New Roman" w:cs="Times New Roman"/>
        </w:rPr>
      </w:pPr>
      <w:r>
        <w:rPr>
          <w:rFonts w:ascii="Times New Roman" w:hAnsi="Times New Roman" w:cs="Times New Roman"/>
          <w:noProof/>
          <w:lang w:val="en-PH" w:eastAsia="en-PH"/>
        </w:rPr>
        <w:drawing>
          <wp:anchor distT="0" distB="0" distL="114300" distR="114300" simplePos="0" relativeHeight="251666432" behindDoc="0" locked="0" layoutInCell="1" allowOverlap="1" wp14:anchorId="255BF535" wp14:editId="737FE761">
            <wp:simplePos x="0" y="0"/>
            <wp:positionH relativeFrom="column">
              <wp:posOffset>849630</wp:posOffset>
            </wp:positionH>
            <wp:positionV relativeFrom="paragraph">
              <wp:posOffset>-59690</wp:posOffset>
            </wp:positionV>
            <wp:extent cx="1918970" cy="342138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8970" cy="34213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74624" behindDoc="1" locked="0" layoutInCell="1" allowOverlap="1" wp14:anchorId="53DAAF05" wp14:editId="09F19E67">
            <wp:simplePos x="0" y="0"/>
            <wp:positionH relativeFrom="column">
              <wp:posOffset>3592830</wp:posOffset>
            </wp:positionH>
            <wp:positionV relativeFrom="paragraph">
              <wp:posOffset>-59690</wp:posOffset>
            </wp:positionV>
            <wp:extent cx="1920240" cy="3421380"/>
            <wp:effectExtent l="0" t="0" r="0" b="0"/>
            <wp:wrapTight wrapText="bothSides">
              <wp:wrapPolygon edited="0">
                <wp:start x="0" y="0"/>
                <wp:lineTo x="0" y="21528"/>
                <wp:lineTo x="21429" y="21528"/>
                <wp:lineTo x="21429"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0240" cy="3421380"/>
                    </a:xfrm>
                    <a:prstGeom prst="rect">
                      <a:avLst/>
                    </a:prstGeom>
                    <a:noFill/>
                  </pic:spPr>
                </pic:pic>
              </a:graphicData>
            </a:graphic>
            <wp14:sizeRelH relativeFrom="page">
              <wp14:pctWidth>0</wp14:pctWidth>
            </wp14:sizeRelH>
            <wp14:sizeRelV relativeFrom="page">
              <wp14:pctHeight>0</wp14:pctHeight>
            </wp14:sizeRelV>
          </wp:anchor>
        </w:drawing>
      </w:r>
    </w:p>
    <w:p w14:paraId="758711A7" w14:textId="77777777" w:rsidR="007D6225" w:rsidRDefault="007D6225" w:rsidP="007D6225">
      <w:pPr>
        <w:pStyle w:val="BodyText"/>
        <w:rPr>
          <w:rFonts w:ascii="Times New Roman" w:hAnsi="Times New Roman" w:cs="Times New Roman"/>
        </w:rPr>
      </w:pPr>
    </w:p>
    <w:p w14:paraId="59BD3418" w14:textId="77777777" w:rsidR="007D6225" w:rsidRDefault="007D6225" w:rsidP="007D6225">
      <w:pPr>
        <w:pStyle w:val="BodyText"/>
        <w:rPr>
          <w:rFonts w:ascii="Times New Roman" w:hAnsi="Times New Roman" w:cs="Times New Roman"/>
        </w:rPr>
      </w:pPr>
    </w:p>
    <w:p w14:paraId="4A846372" w14:textId="77777777" w:rsidR="007D6225" w:rsidRDefault="007D6225" w:rsidP="007D6225">
      <w:pPr>
        <w:pStyle w:val="BodyText"/>
        <w:rPr>
          <w:rFonts w:ascii="Times New Roman" w:hAnsi="Times New Roman" w:cs="Times New Roman"/>
        </w:rPr>
      </w:pPr>
    </w:p>
    <w:p w14:paraId="53E7E760" w14:textId="77777777" w:rsidR="007D6225" w:rsidRDefault="007D6225" w:rsidP="007D6225">
      <w:pPr>
        <w:pStyle w:val="BodyText"/>
        <w:rPr>
          <w:rFonts w:ascii="Times New Roman" w:hAnsi="Times New Roman" w:cs="Times New Roman"/>
        </w:rPr>
      </w:pPr>
    </w:p>
    <w:p w14:paraId="02A43B59" w14:textId="77777777" w:rsidR="007D6225" w:rsidRDefault="007D6225" w:rsidP="007D6225">
      <w:pPr>
        <w:pStyle w:val="BodyText"/>
        <w:rPr>
          <w:rFonts w:ascii="Times New Roman" w:hAnsi="Times New Roman" w:cs="Times New Roman"/>
        </w:rPr>
      </w:pPr>
    </w:p>
    <w:p w14:paraId="71858744" w14:textId="77777777" w:rsidR="007D6225" w:rsidRDefault="007D6225" w:rsidP="007D6225">
      <w:pPr>
        <w:pStyle w:val="BodyText"/>
        <w:rPr>
          <w:rFonts w:ascii="Times New Roman" w:hAnsi="Times New Roman" w:cs="Times New Roman"/>
        </w:rPr>
      </w:pPr>
    </w:p>
    <w:p w14:paraId="2AA335EA" w14:textId="77777777" w:rsidR="007D6225" w:rsidRDefault="007D6225" w:rsidP="007D6225">
      <w:pPr>
        <w:pStyle w:val="BodyText"/>
        <w:rPr>
          <w:rFonts w:ascii="Times New Roman" w:hAnsi="Times New Roman" w:cs="Times New Roman"/>
        </w:rPr>
      </w:pPr>
    </w:p>
    <w:p w14:paraId="5258264D" w14:textId="77777777" w:rsidR="007D6225" w:rsidRDefault="007D6225" w:rsidP="007D6225">
      <w:pPr>
        <w:pStyle w:val="BodyText"/>
        <w:rPr>
          <w:rFonts w:ascii="Times New Roman" w:hAnsi="Times New Roman" w:cs="Times New Roman"/>
        </w:rPr>
      </w:pPr>
    </w:p>
    <w:p w14:paraId="1AC23F14" w14:textId="77777777" w:rsidR="007D6225" w:rsidRDefault="007D6225" w:rsidP="007D6225">
      <w:pPr>
        <w:pStyle w:val="BodyText"/>
        <w:rPr>
          <w:rFonts w:ascii="Times New Roman" w:hAnsi="Times New Roman" w:cs="Times New Roman"/>
        </w:rPr>
      </w:pPr>
    </w:p>
    <w:p w14:paraId="28FA9358" w14:textId="77777777" w:rsidR="007D6225" w:rsidRDefault="007D6225" w:rsidP="007D6225">
      <w:pPr>
        <w:pStyle w:val="BodyText"/>
        <w:rPr>
          <w:rFonts w:ascii="Times New Roman" w:hAnsi="Times New Roman" w:cs="Times New Roman"/>
        </w:rPr>
      </w:pPr>
    </w:p>
    <w:p w14:paraId="2FF36FD6" w14:textId="77777777" w:rsidR="007D6225" w:rsidRDefault="007D6225" w:rsidP="007D6225">
      <w:pPr>
        <w:pStyle w:val="BodyText"/>
        <w:rPr>
          <w:rFonts w:ascii="Times New Roman" w:hAnsi="Times New Roman" w:cs="Times New Roman"/>
        </w:rPr>
      </w:pPr>
    </w:p>
    <w:p w14:paraId="2916288E" w14:textId="77777777" w:rsidR="007D6225" w:rsidRDefault="007D6225" w:rsidP="007D6225">
      <w:pPr>
        <w:pStyle w:val="BodyText"/>
        <w:rPr>
          <w:rFonts w:ascii="Times New Roman" w:hAnsi="Times New Roman" w:cs="Times New Roman"/>
        </w:rPr>
      </w:pPr>
    </w:p>
    <w:p w14:paraId="521E91D2" w14:textId="77777777" w:rsidR="007D6225" w:rsidRDefault="007D6225" w:rsidP="007D6225">
      <w:pPr>
        <w:pStyle w:val="BodyText"/>
        <w:rPr>
          <w:rFonts w:ascii="Times New Roman" w:hAnsi="Times New Roman" w:cs="Times New Roman"/>
        </w:rPr>
      </w:pPr>
    </w:p>
    <w:p w14:paraId="79CD1501" w14:textId="77777777" w:rsidR="007D6225" w:rsidRDefault="007D6225" w:rsidP="007D6225">
      <w:pPr>
        <w:pStyle w:val="BodyText"/>
        <w:rPr>
          <w:rFonts w:ascii="Times New Roman" w:hAnsi="Times New Roman" w:cs="Times New Roman"/>
        </w:rPr>
      </w:pPr>
    </w:p>
    <w:p w14:paraId="4BABC0E6" w14:textId="53C1FAE7" w:rsidR="007D6225" w:rsidRDefault="00AD29C9" w:rsidP="007D6225">
      <w:pPr>
        <w:pStyle w:val="BodyText"/>
        <w:rPr>
          <w:rFonts w:ascii="Times New Roman" w:hAnsi="Times New Roman" w:cs="Times New Roman"/>
        </w:rPr>
      </w:pPr>
      <w:r>
        <w:rPr>
          <w:rFonts w:ascii="Times New Roman" w:hAnsi="Times New Roman" w:cs="Times New Roman"/>
          <w:noProof/>
          <w:lang w:val="en-PH" w:eastAsia="en-PH"/>
        </w:rPr>
        <mc:AlternateContent>
          <mc:Choice Requires="wps">
            <w:drawing>
              <wp:anchor distT="45720" distB="45720" distL="114300" distR="114300" simplePos="0" relativeHeight="251668480" behindDoc="0" locked="0" layoutInCell="1" allowOverlap="1" wp14:anchorId="07793893" wp14:editId="608119A7">
                <wp:simplePos x="0" y="0"/>
                <wp:positionH relativeFrom="column">
                  <wp:posOffset>3407410</wp:posOffset>
                </wp:positionH>
                <wp:positionV relativeFrom="paragraph">
                  <wp:posOffset>138430</wp:posOffset>
                </wp:positionV>
                <wp:extent cx="2225040" cy="232410"/>
                <wp:effectExtent l="6985" t="12700" r="6350" b="12065"/>
                <wp:wrapSquare wrapText="bothSides"/>
                <wp:docPr id="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32410"/>
                        </a:xfrm>
                        <a:prstGeom prst="rect">
                          <a:avLst/>
                        </a:prstGeom>
                        <a:solidFill>
                          <a:srgbClr val="FFFFFF"/>
                        </a:solidFill>
                        <a:ln w="9525">
                          <a:solidFill>
                            <a:srgbClr val="000000"/>
                          </a:solidFill>
                          <a:miter lim="800000"/>
                          <a:headEnd/>
                          <a:tailEnd/>
                        </a:ln>
                      </wps:spPr>
                      <wps:txbx>
                        <w:txbxContent>
                          <w:p w14:paraId="5F0853EF" w14:textId="77777777" w:rsidR="0078523F" w:rsidRPr="00AD4CA6" w:rsidRDefault="0078523F" w:rsidP="007D6225">
                            <w:pPr>
                              <w:jc w:val="center"/>
                              <w:rPr>
                                <w:rFonts w:ascii="Arial Narrow" w:hAnsi="Arial Narrow"/>
                                <w:i/>
                                <w:sz w:val="18"/>
                              </w:rPr>
                            </w:pPr>
                            <w:r w:rsidRPr="00AD4CA6">
                              <w:rPr>
                                <w:rFonts w:ascii="Arial Narrow" w:hAnsi="Arial Narrow"/>
                                <w:i/>
                                <w:sz w:val="18"/>
                              </w:rPr>
                              <w:t>5.1.0</w:t>
                            </w:r>
                            <w:r>
                              <w:rPr>
                                <w:rFonts w:ascii="Arial Narrow" w:hAnsi="Arial Narrow"/>
                                <w:i/>
                                <w:sz w:val="18"/>
                              </w:rPr>
                              <w:t>4b</w:t>
                            </w:r>
                            <w:r w:rsidRPr="00AD4CA6">
                              <w:rPr>
                                <w:rFonts w:ascii="Arial Narrow" w:hAnsi="Arial Narrow"/>
                                <w:i/>
                                <w:sz w:val="18"/>
                              </w:rPr>
                              <w:t xml:space="preserve">: </w:t>
                            </w:r>
                            <w:r>
                              <w:rPr>
                                <w:rFonts w:ascii="Arial Narrow" w:hAnsi="Arial Narrow"/>
                                <w:i/>
                                <w:sz w:val="18"/>
                              </w:rPr>
                              <w:t>Data Shown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793893" id="Text Box 75" o:spid="_x0000_s1032" type="#_x0000_t202" style="position:absolute;left:0;text-align:left;margin-left:268.3pt;margin-top:10.9pt;width:175.2pt;height:18.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">
                <v:textbox style="mso-fit-shape-to-text:t">
                  <w:txbxContent>
                    <w:p w14:paraId="5F0853EF" w14:textId="77777777" w:rsidR="0078523F" w:rsidRPr="00AD4CA6" w:rsidRDefault="0078523F" w:rsidP="007D6225">
                      <w:pPr>
                        <w:jc w:val="center"/>
                        <w:rPr>
                          <w:rFonts w:ascii="Arial Narrow" w:hAnsi="Arial Narrow"/>
                          <w:i/>
                          <w:sz w:val="18"/>
                        </w:rPr>
                      </w:pPr>
                      <w:r w:rsidRPr="00AD4CA6">
                        <w:rPr>
                          <w:rFonts w:ascii="Arial Narrow" w:hAnsi="Arial Narrow"/>
                          <w:i/>
                          <w:sz w:val="18"/>
                        </w:rPr>
                        <w:t>5.1.0</w:t>
                      </w:r>
                      <w:r>
                        <w:rPr>
                          <w:rFonts w:ascii="Arial Narrow" w:hAnsi="Arial Narrow"/>
                          <w:i/>
                          <w:sz w:val="18"/>
                        </w:rPr>
                        <w:t>4b</w:t>
                      </w:r>
                      <w:r w:rsidRPr="00AD4CA6">
                        <w:rPr>
                          <w:rFonts w:ascii="Arial Narrow" w:hAnsi="Arial Narrow"/>
                          <w:i/>
                          <w:sz w:val="18"/>
                        </w:rPr>
                        <w:t xml:space="preserve">: </w:t>
                      </w:r>
                      <w:r>
                        <w:rPr>
                          <w:rFonts w:ascii="Arial Narrow" w:hAnsi="Arial Narrow"/>
                          <w:i/>
                          <w:sz w:val="18"/>
                        </w:rPr>
                        <w:t>Data Shown</w:t>
                      </w:r>
                    </w:p>
                  </w:txbxContent>
                </v:textbox>
                <w10:wrap type="square"/>
              </v:shape>
            </w:pict>
          </mc:Fallback>
        </mc:AlternateContent>
      </w:r>
      <w:r>
        <w:rPr>
          <w:rFonts w:ascii="Times New Roman" w:hAnsi="Times New Roman" w:cs="Times New Roman"/>
          <w:noProof/>
          <w:lang w:val="en-PH" w:eastAsia="en-PH"/>
        </w:rPr>
        <mc:AlternateContent>
          <mc:Choice Requires="wps">
            <w:drawing>
              <wp:anchor distT="45720" distB="45720" distL="114300" distR="114300" simplePos="0" relativeHeight="251667456" behindDoc="0" locked="0" layoutInCell="1" allowOverlap="1" wp14:anchorId="507C0624" wp14:editId="2663CC74">
                <wp:simplePos x="0" y="0"/>
                <wp:positionH relativeFrom="column">
                  <wp:posOffset>655320</wp:posOffset>
                </wp:positionH>
                <wp:positionV relativeFrom="paragraph">
                  <wp:posOffset>123190</wp:posOffset>
                </wp:positionV>
                <wp:extent cx="2225040" cy="232410"/>
                <wp:effectExtent l="11430" t="10795" r="11430" b="13970"/>
                <wp:wrapSquare wrapText="bothSides"/>
                <wp:docPr id="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32410"/>
                        </a:xfrm>
                        <a:prstGeom prst="rect">
                          <a:avLst/>
                        </a:prstGeom>
                        <a:solidFill>
                          <a:srgbClr val="FFFFFF"/>
                        </a:solidFill>
                        <a:ln w="9525">
                          <a:solidFill>
                            <a:srgbClr val="000000"/>
                          </a:solidFill>
                          <a:miter lim="800000"/>
                          <a:headEnd/>
                          <a:tailEnd/>
                        </a:ln>
                      </wps:spPr>
                      <wps:txbx>
                        <w:txbxContent>
                          <w:p w14:paraId="5D88E24C" w14:textId="77777777" w:rsidR="0078523F" w:rsidRPr="00AD4CA6" w:rsidRDefault="0078523F" w:rsidP="007D6225">
                            <w:pPr>
                              <w:jc w:val="center"/>
                              <w:rPr>
                                <w:rFonts w:ascii="Arial Narrow" w:hAnsi="Arial Narrow"/>
                                <w:i/>
                                <w:sz w:val="18"/>
                              </w:rPr>
                            </w:pPr>
                            <w:r w:rsidRPr="00AD4CA6">
                              <w:rPr>
                                <w:rFonts w:ascii="Arial Narrow" w:hAnsi="Arial Narrow"/>
                                <w:i/>
                                <w:sz w:val="18"/>
                              </w:rPr>
                              <w:t>5.1.0</w:t>
                            </w:r>
                            <w:r>
                              <w:rPr>
                                <w:rFonts w:ascii="Arial Narrow" w:hAnsi="Arial Narrow"/>
                                <w:i/>
                                <w:sz w:val="18"/>
                              </w:rPr>
                              <w:t>5b</w:t>
                            </w:r>
                            <w:r w:rsidRPr="00AD4CA6">
                              <w:rPr>
                                <w:rFonts w:ascii="Arial Narrow" w:hAnsi="Arial Narrow"/>
                                <w:i/>
                                <w:sz w:val="18"/>
                              </w:rPr>
                              <w:t xml:space="preserve">: </w:t>
                            </w:r>
                            <w:r>
                              <w:rPr>
                                <w:rFonts w:ascii="Arial Narrow" w:hAnsi="Arial Narrow"/>
                                <w:i/>
                                <w:sz w:val="18"/>
                              </w:rPr>
                              <w:t>Data Selected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7C0624" id="Text Box 74" o:spid="_x0000_s1033" type="#_x0000_t202" style="position:absolute;left:0;text-align:left;margin-left:51.6pt;margin-top:9.7pt;width:175.2pt;height:18.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">
                <v:textbox style="mso-fit-shape-to-text:t">
                  <w:txbxContent>
                    <w:p w14:paraId="5D88E24C" w14:textId="77777777" w:rsidR="0078523F" w:rsidRPr="00AD4CA6" w:rsidRDefault="0078523F" w:rsidP="007D6225">
                      <w:pPr>
                        <w:jc w:val="center"/>
                        <w:rPr>
                          <w:rFonts w:ascii="Arial Narrow" w:hAnsi="Arial Narrow"/>
                          <w:i/>
                          <w:sz w:val="18"/>
                        </w:rPr>
                      </w:pPr>
                      <w:r w:rsidRPr="00AD4CA6">
                        <w:rPr>
                          <w:rFonts w:ascii="Arial Narrow" w:hAnsi="Arial Narrow"/>
                          <w:i/>
                          <w:sz w:val="18"/>
                        </w:rPr>
                        <w:t>5.1.0</w:t>
                      </w:r>
                      <w:r>
                        <w:rPr>
                          <w:rFonts w:ascii="Arial Narrow" w:hAnsi="Arial Narrow"/>
                          <w:i/>
                          <w:sz w:val="18"/>
                        </w:rPr>
                        <w:t>5b</w:t>
                      </w:r>
                      <w:r w:rsidRPr="00AD4CA6">
                        <w:rPr>
                          <w:rFonts w:ascii="Arial Narrow" w:hAnsi="Arial Narrow"/>
                          <w:i/>
                          <w:sz w:val="18"/>
                        </w:rPr>
                        <w:t xml:space="preserve">: </w:t>
                      </w:r>
                      <w:r>
                        <w:rPr>
                          <w:rFonts w:ascii="Arial Narrow" w:hAnsi="Arial Narrow"/>
                          <w:i/>
                          <w:sz w:val="18"/>
                        </w:rPr>
                        <w:t>Data Selected</w:t>
                      </w:r>
                    </w:p>
                  </w:txbxContent>
                </v:textbox>
                <w10:wrap type="square"/>
              </v:shape>
            </w:pict>
          </mc:Fallback>
        </mc:AlternateContent>
      </w:r>
    </w:p>
    <w:p w14:paraId="06089AB3" w14:textId="77777777" w:rsidR="00AA4964" w:rsidRPr="00E42C78" w:rsidRDefault="00AA4964">
      <w:pPr>
        <w:pStyle w:val="BodyText"/>
        <w:rPr>
          <w:rFonts w:ascii="Times New Roman" w:hAnsi="Times New Roman" w:cs="Times New Roman"/>
        </w:rPr>
      </w:pPr>
    </w:p>
    <w:p w14:paraId="5487AAE0" w14:textId="30CF32F7" w:rsidR="00AA4964" w:rsidRDefault="00AA4964">
      <w:pPr>
        <w:pStyle w:val="BodyText"/>
        <w:rPr>
          <w:rFonts w:ascii="Times New Roman" w:hAnsi="Times New Roman" w:cs="Times New Roman"/>
        </w:rPr>
      </w:pPr>
    </w:p>
    <w:p w14:paraId="791C9AEF" w14:textId="7FEC55E9" w:rsidR="000C75E1" w:rsidRPr="00E42C78" w:rsidRDefault="000C75E1" w:rsidP="000C75E1">
      <w:pPr>
        <w:pStyle w:val="Heading2"/>
        <w:numPr>
          <w:ilvl w:val="1"/>
          <w:numId w:val="3"/>
        </w:numPr>
        <w:tabs>
          <w:tab w:val="left" w:pos="360"/>
        </w:tabs>
        <w:ind w:left="0" w:firstLine="0"/>
      </w:pPr>
      <w:bookmarkStart w:id="52" w:name="_Toc527397797"/>
      <w:r w:rsidRPr="00E42C78">
        <w:t xml:space="preserve">Screen </w:t>
      </w:r>
      <w:r w:rsidR="00E12990">
        <w:t>Objects and Actions</w:t>
      </w:r>
      <w:bookmarkEnd w:id="52"/>
    </w:p>
    <w:p w14:paraId="042DEB0E" w14:textId="72278B02" w:rsidR="000C75E1" w:rsidRDefault="000C75E1">
      <w:pPr>
        <w:pStyle w:val="BodyText"/>
        <w:rPr>
          <w:rFonts w:ascii="Times New Roman" w:hAnsi="Times New Roman" w:cs="Times New Roman"/>
        </w:rPr>
      </w:pPr>
    </w:p>
    <w:p w14:paraId="720CCE40" w14:textId="3EF9A0BD" w:rsidR="000C75E1" w:rsidRDefault="000C75E1">
      <w:pPr>
        <w:pStyle w:val="BodyText"/>
        <w:rPr>
          <w:rFonts w:ascii="Times New Roman" w:hAnsi="Times New Roman" w:cs="Times New Roman"/>
        </w:rPr>
      </w:pPr>
    </w:p>
    <w:p w14:paraId="7B8DF32A" w14:textId="236C315F" w:rsidR="000C75E1" w:rsidRDefault="00AD29C9">
      <w:pPr>
        <w:pStyle w:val="BodyText"/>
        <w:rPr>
          <w:rFonts w:ascii="Times New Roman" w:hAnsi="Times New Roman" w:cs="Times New Roman"/>
        </w:rPr>
      </w:pPr>
      <w:r>
        <w:rPr>
          <w:rFonts w:ascii="Times New Roman" w:hAnsi="Times New Roman" w:cs="Times New Roman"/>
          <w:noProof/>
          <w:lang w:val="en-PH" w:eastAsia="en-PH"/>
        </w:rPr>
        <w:drawing>
          <wp:anchor distT="0" distB="0" distL="114300" distR="114300" simplePos="0" relativeHeight="251675648" behindDoc="0" locked="0" layoutInCell="1" allowOverlap="1" wp14:anchorId="4352763E" wp14:editId="58B4995C">
            <wp:simplePos x="0" y="0"/>
            <wp:positionH relativeFrom="column">
              <wp:align>left</wp:align>
            </wp:positionH>
            <wp:positionV relativeFrom="paragraph">
              <wp:posOffset>38735</wp:posOffset>
            </wp:positionV>
            <wp:extent cx="2880360" cy="198120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36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5E1">
        <w:rPr>
          <w:rFonts w:ascii="Times New Roman" w:hAnsi="Times New Roman" w:cs="Times New Roman"/>
        </w:rPr>
        <w:t xml:space="preserve">Figure 6.3.01 show the </w:t>
      </w:r>
      <w:r w:rsidR="00F7792B">
        <w:rPr>
          <w:rFonts w:ascii="Times New Roman" w:hAnsi="Times New Roman" w:cs="Times New Roman"/>
        </w:rPr>
        <w:t>Drop-Down</w:t>
      </w:r>
      <w:r w:rsidR="000C75E1">
        <w:rPr>
          <w:rFonts w:ascii="Times New Roman" w:hAnsi="Times New Roman" w:cs="Times New Roman"/>
        </w:rPr>
        <w:t xml:space="preserve"> Button. This button will </w:t>
      </w:r>
      <w:r w:rsidR="00F7792B">
        <w:rPr>
          <w:rFonts w:ascii="Times New Roman" w:hAnsi="Times New Roman" w:cs="Times New Roman"/>
        </w:rPr>
        <w:t>open the Drop-Down Menu on the left side of the screen of the application.</w:t>
      </w:r>
    </w:p>
    <w:p w14:paraId="69EF8CAE" w14:textId="25F4EB25" w:rsidR="000C75E1" w:rsidRDefault="000C75E1">
      <w:pPr>
        <w:pStyle w:val="BodyText"/>
        <w:rPr>
          <w:rFonts w:ascii="Times New Roman" w:hAnsi="Times New Roman" w:cs="Times New Roman"/>
        </w:rPr>
      </w:pPr>
    </w:p>
    <w:p w14:paraId="3FEDAE8D" w14:textId="579726C7" w:rsidR="000C75E1" w:rsidRDefault="000C75E1">
      <w:pPr>
        <w:pStyle w:val="BodyText"/>
        <w:rPr>
          <w:rFonts w:ascii="Times New Roman" w:hAnsi="Times New Roman" w:cs="Times New Roman"/>
        </w:rPr>
      </w:pPr>
    </w:p>
    <w:p w14:paraId="7F60DD1C" w14:textId="420F7634" w:rsidR="000C75E1" w:rsidRDefault="000C75E1">
      <w:pPr>
        <w:pStyle w:val="BodyText"/>
        <w:rPr>
          <w:rFonts w:ascii="Times New Roman" w:hAnsi="Times New Roman" w:cs="Times New Roman"/>
        </w:rPr>
      </w:pPr>
    </w:p>
    <w:p w14:paraId="66368C9E" w14:textId="55BD8089" w:rsidR="000C75E1" w:rsidRDefault="000C75E1">
      <w:pPr>
        <w:pStyle w:val="BodyText"/>
        <w:rPr>
          <w:rFonts w:ascii="Times New Roman" w:hAnsi="Times New Roman" w:cs="Times New Roman"/>
        </w:rPr>
      </w:pPr>
    </w:p>
    <w:p w14:paraId="61F8DA44" w14:textId="22DA3C05" w:rsidR="000C75E1" w:rsidRDefault="000C75E1">
      <w:pPr>
        <w:pStyle w:val="BodyText"/>
        <w:rPr>
          <w:rFonts w:ascii="Times New Roman" w:hAnsi="Times New Roman" w:cs="Times New Roman"/>
        </w:rPr>
      </w:pPr>
    </w:p>
    <w:p w14:paraId="293D5313" w14:textId="52404A2D" w:rsidR="000C75E1" w:rsidRPr="00E42C78" w:rsidRDefault="000C75E1">
      <w:pPr>
        <w:pStyle w:val="BodyText"/>
        <w:rPr>
          <w:rFonts w:ascii="Times New Roman" w:hAnsi="Times New Roman" w:cs="Times New Roman"/>
        </w:rPr>
      </w:pPr>
    </w:p>
    <w:p w14:paraId="7ED8AFA1" w14:textId="77777777" w:rsidR="000B1D7F" w:rsidRDefault="000B1D7F">
      <w:pPr>
        <w:pStyle w:val="BodyText"/>
      </w:pPr>
    </w:p>
    <w:p w14:paraId="3A96A382" w14:textId="076A917E" w:rsidR="00F7792B" w:rsidRDefault="00B11632" w:rsidP="000B1D7F">
      <w:pPr>
        <w:pStyle w:val="BodyText"/>
        <w:ind w:left="0"/>
        <w:rPr>
          <w:rFonts w:ascii="Times New Roman" w:hAnsi="Times New Roman" w:cs="Times New Roman"/>
        </w:rPr>
      </w:pPr>
      <w:r>
        <w:rPr>
          <w:noProof/>
          <w:lang w:val="en-PH" w:eastAsia="en-PH"/>
        </w:rPr>
        <mc:AlternateContent>
          <mc:Choice Requires="wps">
            <w:drawing>
              <wp:anchor distT="45720" distB="45720" distL="114300" distR="114300" simplePos="0" relativeHeight="251677696" behindDoc="0" locked="0" layoutInCell="1" allowOverlap="1" wp14:anchorId="38055F1D" wp14:editId="21F6B251">
                <wp:simplePos x="0" y="0"/>
                <wp:positionH relativeFrom="column">
                  <wp:posOffset>-20955</wp:posOffset>
                </wp:positionH>
                <wp:positionV relativeFrom="paragraph">
                  <wp:posOffset>95250</wp:posOffset>
                </wp:positionV>
                <wp:extent cx="2893695" cy="232410"/>
                <wp:effectExtent l="11430" t="6985" r="9525" b="825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695" cy="232410"/>
                        </a:xfrm>
                        <a:prstGeom prst="rect">
                          <a:avLst/>
                        </a:prstGeom>
                        <a:solidFill>
                          <a:srgbClr val="FFFFFF"/>
                        </a:solidFill>
                        <a:ln w="9525">
                          <a:solidFill>
                            <a:srgbClr val="000000"/>
                          </a:solidFill>
                          <a:miter lim="800000"/>
                          <a:headEnd/>
                          <a:tailEnd/>
                        </a:ln>
                      </wps:spPr>
                      <wps:txbx>
                        <w:txbxContent>
                          <w:p w14:paraId="52C6FA3F" w14:textId="0C6AB511" w:rsidR="0078523F" w:rsidRPr="00F7792B" w:rsidRDefault="0078523F" w:rsidP="00F7792B">
                            <w:pPr>
                              <w:jc w:val="center"/>
                              <w:rPr>
                                <w:rFonts w:ascii="Arial Narrow" w:hAnsi="Arial Narrow"/>
                                <w:i/>
                                <w:sz w:val="18"/>
                              </w:rPr>
                            </w:pPr>
                            <w:r w:rsidRPr="00F7792B">
                              <w:rPr>
                                <w:rFonts w:ascii="Arial Narrow" w:hAnsi="Arial Narrow"/>
                                <w:i/>
                                <w:sz w:val="18"/>
                              </w:rPr>
                              <w:t>Figure 6.3.01: Drop Down Button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55F1D" id="_x0000_s1034" type="#_x0000_t202" style="position:absolute;margin-left:-1.65pt;margin-top:7.5pt;width:227.85pt;height:18.3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">
                <v:textbox style="mso-fit-shape-to-text:t">
                  <w:txbxContent>
                    <w:p w14:paraId="52C6FA3F" w14:textId="0C6AB511" w:rsidR="0078523F" w:rsidRPr="00F7792B" w:rsidRDefault="0078523F" w:rsidP="00F7792B">
                      <w:pPr>
                        <w:jc w:val="center"/>
                        <w:rPr>
                          <w:rFonts w:ascii="Arial Narrow" w:hAnsi="Arial Narrow"/>
                          <w:i/>
                          <w:sz w:val="18"/>
                        </w:rPr>
                      </w:pPr>
                      <w:r w:rsidRPr="00F7792B">
                        <w:rPr>
                          <w:rFonts w:ascii="Arial Narrow" w:hAnsi="Arial Narrow"/>
                          <w:i/>
                          <w:sz w:val="18"/>
                        </w:rPr>
                        <w:t>Figure 6.3.01: Drop Down Button</w:t>
                      </w:r>
                    </w:p>
                  </w:txbxContent>
                </v:textbox>
                <w10:wrap type="square"/>
              </v:shape>
            </w:pict>
          </mc:Fallback>
        </mc:AlternateContent>
      </w:r>
    </w:p>
    <w:p w14:paraId="33FB89B0" w14:textId="53DE0598" w:rsidR="00086F77" w:rsidRDefault="00086F77" w:rsidP="000B1D7F">
      <w:pPr>
        <w:pStyle w:val="BodyText"/>
        <w:ind w:left="0"/>
        <w:rPr>
          <w:rFonts w:ascii="Times New Roman" w:hAnsi="Times New Roman" w:cs="Times New Roman"/>
        </w:rPr>
      </w:pPr>
    </w:p>
    <w:p w14:paraId="07897E33" w14:textId="77777777" w:rsidR="00086F77" w:rsidRDefault="00086F77" w:rsidP="000B1D7F">
      <w:pPr>
        <w:pStyle w:val="BodyText"/>
        <w:ind w:left="0"/>
        <w:rPr>
          <w:rFonts w:ascii="Times New Roman" w:hAnsi="Times New Roman" w:cs="Times New Roman"/>
        </w:rPr>
      </w:pPr>
    </w:p>
    <w:p w14:paraId="335D2BE5" w14:textId="1A566C93" w:rsidR="000B1D7F" w:rsidRDefault="00AD29C9" w:rsidP="000B1D7F">
      <w:pPr>
        <w:pStyle w:val="BodyText"/>
        <w:jc w:val="both"/>
        <w:rPr>
          <w:rFonts w:ascii="Times New Roman" w:hAnsi="Times New Roman" w:cs="Times New Roman"/>
        </w:rPr>
      </w:pPr>
      <w:r>
        <w:rPr>
          <w:rFonts w:ascii="Times New Roman" w:hAnsi="Times New Roman" w:cs="Times New Roman"/>
          <w:noProof/>
          <w:lang w:val="en-PH" w:eastAsia="en-PH"/>
        </w:rPr>
        <w:lastRenderedPageBreak/>
        <w:drawing>
          <wp:anchor distT="0" distB="0" distL="114300" distR="114300" simplePos="0" relativeHeight="251706368" behindDoc="0" locked="0" layoutInCell="1" allowOverlap="1" wp14:anchorId="37F995CB" wp14:editId="217ED8F8">
            <wp:simplePos x="0" y="0"/>
            <wp:positionH relativeFrom="column">
              <wp:align>left</wp:align>
            </wp:positionH>
            <wp:positionV relativeFrom="paragraph">
              <wp:posOffset>-97790</wp:posOffset>
            </wp:positionV>
            <wp:extent cx="2880360" cy="224028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360" cy="224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1D7F">
        <w:rPr>
          <w:rFonts w:ascii="Times New Roman" w:hAnsi="Times New Roman" w:cs="Times New Roman"/>
        </w:rPr>
        <w:t>Figure 6.3.02 shows the three buttons in the Drop-Down Menu. These buttons, if pressed, will redirect the user to the three major screens of the application. The Orientation button will redirect the user to the Orientation Screen where the Compass feature is located. The Real Time button will redirect the user to the Real Time Screen where the Real time reading and graphing of the output of the accelerometer of the phone is found. And lastly, the Load Data button will redirect the user to the Load Data Screen where the saved data from the Real Time page will be found and be loaded.</w:t>
      </w:r>
    </w:p>
    <w:p w14:paraId="16A472DE" w14:textId="3DD76951" w:rsidR="00F7792B" w:rsidRDefault="00F7792B">
      <w:pPr>
        <w:pStyle w:val="BodyText"/>
        <w:rPr>
          <w:rFonts w:ascii="Times New Roman" w:hAnsi="Times New Roman" w:cs="Times New Roman"/>
        </w:rPr>
      </w:pPr>
    </w:p>
    <w:p w14:paraId="0BF02AE3" w14:textId="17A9ED81" w:rsidR="00F7792B" w:rsidRDefault="00F7792B">
      <w:pPr>
        <w:pStyle w:val="BodyText"/>
        <w:rPr>
          <w:rFonts w:ascii="Times New Roman" w:hAnsi="Times New Roman" w:cs="Times New Roman"/>
        </w:rPr>
      </w:pPr>
    </w:p>
    <w:p w14:paraId="6D0939B0" w14:textId="45AA1175" w:rsidR="00F7792B" w:rsidRDefault="00F7792B">
      <w:pPr>
        <w:pStyle w:val="BodyText"/>
        <w:rPr>
          <w:rFonts w:ascii="Times New Roman" w:hAnsi="Times New Roman" w:cs="Times New Roman"/>
        </w:rPr>
      </w:pPr>
    </w:p>
    <w:p w14:paraId="41EA63B9" w14:textId="757F3A19" w:rsidR="00F7792B" w:rsidRDefault="00AD29C9">
      <w:pPr>
        <w:pStyle w:val="BodyText"/>
        <w:rPr>
          <w:rFonts w:ascii="Times New Roman" w:hAnsi="Times New Roman" w:cs="Times New Roman"/>
        </w:rPr>
      </w:pPr>
      <w:r>
        <w:rPr>
          <w:rFonts w:ascii="Times New Roman" w:hAnsi="Times New Roman" w:cs="Times New Roman"/>
          <w:noProof/>
          <w:lang w:val="en-PH" w:eastAsia="en-PH"/>
        </w:rPr>
        <mc:AlternateContent>
          <mc:Choice Requires="wps">
            <w:drawing>
              <wp:anchor distT="45720" distB="45720" distL="114300" distR="114300" simplePos="0" relativeHeight="251695104" behindDoc="0" locked="0" layoutInCell="1" allowOverlap="1" wp14:anchorId="38055F1D" wp14:editId="2E75BA77">
                <wp:simplePos x="0" y="0"/>
                <wp:positionH relativeFrom="column">
                  <wp:posOffset>4445</wp:posOffset>
                </wp:positionH>
                <wp:positionV relativeFrom="paragraph">
                  <wp:posOffset>142240</wp:posOffset>
                </wp:positionV>
                <wp:extent cx="2893695" cy="232410"/>
                <wp:effectExtent l="13335" t="10795" r="7620"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695" cy="232410"/>
                        </a:xfrm>
                        <a:prstGeom prst="rect">
                          <a:avLst/>
                        </a:prstGeom>
                        <a:solidFill>
                          <a:srgbClr val="FFFFFF"/>
                        </a:solidFill>
                        <a:ln w="9525">
                          <a:solidFill>
                            <a:srgbClr val="000000"/>
                          </a:solidFill>
                          <a:miter lim="800000"/>
                          <a:headEnd/>
                          <a:tailEnd/>
                        </a:ln>
                      </wps:spPr>
                      <wps:txbx>
                        <w:txbxContent>
                          <w:p w14:paraId="6DDB5DFC" w14:textId="46FDB826" w:rsidR="0078523F" w:rsidRPr="00F7792B" w:rsidRDefault="0078523F" w:rsidP="00F7792B">
                            <w:pPr>
                              <w:jc w:val="center"/>
                              <w:rPr>
                                <w:rFonts w:ascii="Arial Narrow" w:hAnsi="Arial Narrow"/>
                                <w:i/>
                                <w:sz w:val="18"/>
                              </w:rPr>
                            </w:pPr>
                            <w:r w:rsidRPr="00F7792B">
                              <w:rPr>
                                <w:rFonts w:ascii="Arial Narrow" w:hAnsi="Arial Narrow"/>
                                <w:i/>
                                <w:sz w:val="18"/>
                              </w:rPr>
                              <w:t>Figure 6.3.0</w:t>
                            </w:r>
                            <w:r>
                              <w:rPr>
                                <w:rFonts w:ascii="Arial Narrow" w:hAnsi="Arial Narrow"/>
                                <w:i/>
                                <w:sz w:val="18"/>
                              </w:rPr>
                              <w:t>2</w:t>
                            </w:r>
                            <w:r w:rsidRPr="00F7792B">
                              <w:rPr>
                                <w:rFonts w:ascii="Arial Narrow" w:hAnsi="Arial Narrow"/>
                                <w:i/>
                                <w:sz w:val="18"/>
                              </w:rPr>
                              <w:t xml:space="preserve">: Drop Down </w:t>
                            </w:r>
                            <w:r>
                              <w:rPr>
                                <w:rFonts w:ascii="Arial Narrow" w:hAnsi="Arial Narrow"/>
                                <w:i/>
                                <w:sz w:val="18"/>
                              </w:rPr>
                              <w:t>Menu Buttons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55F1D" id="_x0000_s1035" type="#_x0000_t202" style="position:absolute;left:0;text-align:left;margin-left:.35pt;margin-top:11.2pt;width:227.85pt;height:18.3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">
                <v:textbox style="mso-fit-shape-to-text:t">
                  <w:txbxContent>
                    <w:p w14:paraId="6DDB5DFC" w14:textId="46FDB826" w:rsidR="0078523F" w:rsidRPr="00F7792B" w:rsidRDefault="0078523F" w:rsidP="00F7792B">
                      <w:pPr>
                        <w:jc w:val="center"/>
                        <w:rPr>
                          <w:rFonts w:ascii="Arial Narrow" w:hAnsi="Arial Narrow"/>
                          <w:i/>
                          <w:sz w:val="18"/>
                        </w:rPr>
                      </w:pPr>
                      <w:r w:rsidRPr="00F7792B">
                        <w:rPr>
                          <w:rFonts w:ascii="Arial Narrow" w:hAnsi="Arial Narrow"/>
                          <w:i/>
                          <w:sz w:val="18"/>
                        </w:rPr>
                        <w:t>Figure 6.3.0</w:t>
                      </w:r>
                      <w:r>
                        <w:rPr>
                          <w:rFonts w:ascii="Arial Narrow" w:hAnsi="Arial Narrow"/>
                          <w:i/>
                          <w:sz w:val="18"/>
                        </w:rPr>
                        <w:t>2</w:t>
                      </w:r>
                      <w:r w:rsidRPr="00F7792B">
                        <w:rPr>
                          <w:rFonts w:ascii="Arial Narrow" w:hAnsi="Arial Narrow"/>
                          <w:i/>
                          <w:sz w:val="18"/>
                        </w:rPr>
                        <w:t xml:space="preserve">: Drop Down </w:t>
                      </w:r>
                      <w:r>
                        <w:rPr>
                          <w:rFonts w:ascii="Arial Narrow" w:hAnsi="Arial Narrow"/>
                          <w:i/>
                          <w:sz w:val="18"/>
                        </w:rPr>
                        <w:t>Menu Buttons</w:t>
                      </w:r>
                    </w:p>
                  </w:txbxContent>
                </v:textbox>
                <w10:wrap type="square"/>
              </v:shape>
            </w:pict>
          </mc:Fallback>
        </mc:AlternateContent>
      </w:r>
    </w:p>
    <w:p w14:paraId="280A5C8B" w14:textId="74184F46" w:rsidR="00F7792B" w:rsidRDefault="00F7792B">
      <w:pPr>
        <w:pStyle w:val="BodyText"/>
        <w:rPr>
          <w:rFonts w:ascii="Times New Roman" w:hAnsi="Times New Roman" w:cs="Times New Roman"/>
        </w:rPr>
      </w:pPr>
    </w:p>
    <w:p w14:paraId="2AF9C350" w14:textId="4CF93D1A" w:rsidR="00F7792B" w:rsidRDefault="00AD29C9">
      <w:pPr>
        <w:pStyle w:val="BodyText"/>
        <w:rPr>
          <w:rFonts w:ascii="Times New Roman" w:hAnsi="Times New Roman" w:cs="Times New Roman"/>
        </w:rPr>
      </w:pPr>
      <w:r>
        <w:rPr>
          <w:rFonts w:ascii="Times New Roman" w:hAnsi="Times New Roman" w:cs="Times New Roman"/>
          <w:noProof/>
          <w:lang w:val="en-PH" w:eastAsia="en-PH"/>
        </w:rPr>
        <w:drawing>
          <wp:anchor distT="0" distB="0" distL="114300" distR="114300" simplePos="0" relativeHeight="251703296" behindDoc="0" locked="0" layoutInCell="1" allowOverlap="1" wp14:anchorId="4F334629" wp14:editId="674E96BA">
            <wp:simplePos x="0" y="0"/>
            <wp:positionH relativeFrom="column">
              <wp:align>left</wp:align>
            </wp:positionH>
            <wp:positionV relativeFrom="paragraph">
              <wp:posOffset>52705</wp:posOffset>
            </wp:positionV>
            <wp:extent cx="2880360" cy="188976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36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E10F7" w14:textId="27D1EFF2" w:rsidR="00C72DC7" w:rsidRDefault="00C72DC7" w:rsidP="00C72DC7">
      <w:pPr>
        <w:pStyle w:val="BodyText"/>
        <w:jc w:val="both"/>
        <w:rPr>
          <w:rFonts w:ascii="Times New Roman" w:hAnsi="Times New Roman" w:cs="Times New Roman"/>
        </w:rPr>
      </w:pPr>
      <w:r>
        <w:rPr>
          <w:rFonts w:ascii="Times New Roman" w:hAnsi="Times New Roman" w:cs="Times New Roman"/>
        </w:rPr>
        <w:t>Figure 6.3.03 shows the pop up message when the Real Time Screen is opened. It Prompts the user to put the device into a Flat surface or stable surface to reduce the noise in the output of the accelerometer.</w:t>
      </w:r>
    </w:p>
    <w:p w14:paraId="3583F03D" w14:textId="1BF18AB8" w:rsidR="00C72DC7" w:rsidRDefault="00C72DC7">
      <w:pPr>
        <w:pStyle w:val="BodyText"/>
        <w:rPr>
          <w:rFonts w:ascii="Times New Roman" w:hAnsi="Times New Roman" w:cs="Times New Roman"/>
        </w:rPr>
      </w:pPr>
    </w:p>
    <w:p w14:paraId="3112B85B" w14:textId="36374EFB" w:rsidR="00C72DC7" w:rsidRDefault="00C72DC7">
      <w:pPr>
        <w:pStyle w:val="BodyText"/>
        <w:rPr>
          <w:rFonts w:ascii="Times New Roman" w:hAnsi="Times New Roman" w:cs="Times New Roman"/>
        </w:rPr>
      </w:pPr>
    </w:p>
    <w:p w14:paraId="02DDB773" w14:textId="0ED3561A" w:rsidR="00C72DC7" w:rsidRDefault="00C72DC7">
      <w:pPr>
        <w:pStyle w:val="BodyText"/>
        <w:rPr>
          <w:rFonts w:ascii="Times New Roman" w:hAnsi="Times New Roman" w:cs="Times New Roman"/>
        </w:rPr>
      </w:pPr>
    </w:p>
    <w:p w14:paraId="5C9AD413" w14:textId="3AC6C953" w:rsidR="00C72DC7" w:rsidRDefault="00C72DC7">
      <w:pPr>
        <w:pStyle w:val="BodyText"/>
        <w:rPr>
          <w:rFonts w:ascii="Times New Roman" w:hAnsi="Times New Roman" w:cs="Times New Roman"/>
        </w:rPr>
      </w:pPr>
    </w:p>
    <w:p w14:paraId="7726489F" w14:textId="12BCE2F1" w:rsidR="00C72DC7" w:rsidRDefault="00C72DC7">
      <w:pPr>
        <w:pStyle w:val="BodyText"/>
        <w:rPr>
          <w:rFonts w:ascii="Times New Roman" w:hAnsi="Times New Roman" w:cs="Times New Roman"/>
        </w:rPr>
      </w:pPr>
    </w:p>
    <w:p w14:paraId="735AEFAB" w14:textId="79E5DFDB" w:rsidR="00C72DC7" w:rsidRDefault="00AD29C9" w:rsidP="00C72DC7">
      <w:pPr>
        <w:pStyle w:val="BodyText"/>
        <w:ind w:left="0"/>
        <w:rPr>
          <w:rFonts w:ascii="Times New Roman" w:hAnsi="Times New Roman" w:cs="Times New Roman"/>
        </w:rPr>
      </w:pPr>
      <w:r>
        <w:rPr>
          <w:rFonts w:ascii="Times New Roman" w:hAnsi="Times New Roman" w:cs="Times New Roman"/>
          <w:noProof/>
          <w:lang w:val="en-PH" w:eastAsia="en-PH"/>
        </w:rPr>
        <mc:AlternateContent>
          <mc:Choice Requires="wps">
            <w:drawing>
              <wp:anchor distT="45720" distB="45720" distL="114300" distR="114300" simplePos="0" relativeHeight="251704320" behindDoc="0" locked="0" layoutInCell="1" allowOverlap="1" wp14:anchorId="38055F1D" wp14:editId="03DE155A">
                <wp:simplePos x="0" y="0"/>
                <wp:positionH relativeFrom="column">
                  <wp:posOffset>70485</wp:posOffset>
                </wp:positionH>
                <wp:positionV relativeFrom="paragraph">
                  <wp:posOffset>23495</wp:posOffset>
                </wp:positionV>
                <wp:extent cx="2893695" cy="232410"/>
                <wp:effectExtent l="9525" t="13970" r="11430"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695" cy="232410"/>
                        </a:xfrm>
                        <a:prstGeom prst="rect">
                          <a:avLst/>
                        </a:prstGeom>
                        <a:solidFill>
                          <a:srgbClr val="FFFFFF"/>
                        </a:solidFill>
                        <a:ln w="9525">
                          <a:solidFill>
                            <a:srgbClr val="000000"/>
                          </a:solidFill>
                          <a:miter lim="800000"/>
                          <a:headEnd/>
                          <a:tailEnd/>
                        </a:ln>
                      </wps:spPr>
                      <wps:txbx>
                        <w:txbxContent>
                          <w:p w14:paraId="089B5D7F" w14:textId="560FA3DB" w:rsidR="0078523F" w:rsidRPr="00F7792B" w:rsidRDefault="0078523F" w:rsidP="00C72DC7">
                            <w:pPr>
                              <w:jc w:val="center"/>
                              <w:rPr>
                                <w:rFonts w:ascii="Arial Narrow" w:hAnsi="Arial Narrow"/>
                                <w:i/>
                                <w:sz w:val="18"/>
                              </w:rPr>
                            </w:pPr>
                            <w:r w:rsidRPr="00F7792B">
                              <w:rPr>
                                <w:rFonts w:ascii="Arial Narrow" w:hAnsi="Arial Narrow"/>
                                <w:i/>
                                <w:sz w:val="18"/>
                              </w:rPr>
                              <w:t>Figure 6.3.0</w:t>
                            </w:r>
                            <w:r>
                              <w:rPr>
                                <w:rFonts w:ascii="Arial Narrow" w:hAnsi="Arial Narrow"/>
                                <w:i/>
                                <w:sz w:val="18"/>
                              </w:rPr>
                              <w:t>3</w:t>
                            </w:r>
                            <w:r w:rsidRPr="00F7792B">
                              <w:rPr>
                                <w:rFonts w:ascii="Arial Narrow" w:hAnsi="Arial Narrow"/>
                                <w:i/>
                                <w:sz w:val="18"/>
                              </w:rPr>
                              <w:t xml:space="preserve">: </w:t>
                            </w:r>
                            <w:r>
                              <w:rPr>
                                <w:rFonts w:ascii="Arial Narrow" w:hAnsi="Arial Narrow"/>
                                <w:i/>
                                <w:sz w:val="18"/>
                              </w:rPr>
                              <w:t>Real Time Pop up Message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55F1D" id="_x0000_s1036" type="#_x0000_t202" style="position:absolute;margin-left:5.55pt;margin-top:1.85pt;width:227.85pt;height:18.3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">
                <v:textbox style="mso-fit-shape-to-text:t">
                  <w:txbxContent>
                    <w:p w14:paraId="089B5D7F" w14:textId="560FA3DB" w:rsidR="0078523F" w:rsidRPr="00F7792B" w:rsidRDefault="0078523F" w:rsidP="00C72DC7">
                      <w:pPr>
                        <w:jc w:val="center"/>
                        <w:rPr>
                          <w:rFonts w:ascii="Arial Narrow" w:hAnsi="Arial Narrow"/>
                          <w:i/>
                          <w:sz w:val="18"/>
                        </w:rPr>
                      </w:pPr>
                      <w:r w:rsidRPr="00F7792B">
                        <w:rPr>
                          <w:rFonts w:ascii="Arial Narrow" w:hAnsi="Arial Narrow"/>
                          <w:i/>
                          <w:sz w:val="18"/>
                        </w:rPr>
                        <w:t>Figure 6.3.0</w:t>
                      </w:r>
                      <w:r>
                        <w:rPr>
                          <w:rFonts w:ascii="Arial Narrow" w:hAnsi="Arial Narrow"/>
                          <w:i/>
                          <w:sz w:val="18"/>
                        </w:rPr>
                        <w:t>3</w:t>
                      </w:r>
                      <w:r w:rsidRPr="00F7792B">
                        <w:rPr>
                          <w:rFonts w:ascii="Arial Narrow" w:hAnsi="Arial Narrow"/>
                          <w:i/>
                          <w:sz w:val="18"/>
                        </w:rPr>
                        <w:t xml:space="preserve">: </w:t>
                      </w:r>
                      <w:r>
                        <w:rPr>
                          <w:rFonts w:ascii="Arial Narrow" w:hAnsi="Arial Narrow"/>
                          <w:i/>
                          <w:sz w:val="18"/>
                        </w:rPr>
                        <w:t>Real Time Pop up Message</w:t>
                      </w:r>
                    </w:p>
                  </w:txbxContent>
                </v:textbox>
                <w10:wrap type="square"/>
              </v:shape>
            </w:pict>
          </mc:Fallback>
        </mc:AlternateContent>
      </w:r>
    </w:p>
    <w:p w14:paraId="193C7151" w14:textId="1A6C83B1" w:rsidR="00F7792B" w:rsidRDefault="00AD29C9" w:rsidP="00C72DC7">
      <w:pPr>
        <w:pStyle w:val="BodyText"/>
        <w:rPr>
          <w:rFonts w:ascii="Times New Roman" w:hAnsi="Times New Roman" w:cs="Times New Roman"/>
        </w:rPr>
      </w:pPr>
      <w:r>
        <w:rPr>
          <w:noProof/>
          <w:lang w:val="en-PH" w:eastAsia="en-PH"/>
        </w:rPr>
        <w:drawing>
          <wp:anchor distT="0" distB="0" distL="114300" distR="114300" simplePos="0" relativeHeight="251658239" behindDoc="0" locked="0" layoutInCell="1" allowOverlap="1" wp14:anchorId="62769DB4" wp14:editId="56ABDDE5">
            <wp:simplePos x="0" y="0"/>
            <wp:positionH relativeFrom="column">
              <wp:posOffset>93345</wp:posOffset>
            </wp:positionH>
            <wp:positionV relativeFrom="paragraph">
              <wp:posOffset>965200</wp:posOffset>
            </wp:positionV>
            <wp:extent cx="2880360" cy="165354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36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PH" w:eastAsia="en-PH"/>
        </w:rPr>
        <w:drawing>
          <wp:anchor distT="0" distB="0" distL="114300" distR="114300" simplePos="0" relativeHeight="251702272" behindDoc="0" locked="0" layoutInCell="1" allowOverlap="1" wp14:anchorId="0FCE76FB" wp14:editId="2E406BA8">
            <wp:simplePos x="0" y="0"/>
            <wp:positionH relativeFrom="column">
              <wp:posOffset>80010</wp:posOffset>
            </wp:positionH>
            <wp:positionV relativeFrom="paragraph">
              <wp:posOffset>9525</wp:posOffset>
            </wp:positionV>
            <wp:extent cx="2879725" cy="2307590"/>
            <wp:effectExtent l="0" t="0" r="0" b="0"/>
            <wp:wrapTight wrapText="bothSides">
              <wp:wrapPolygon edited="0">
                <wp:start x="0" y="0"/>
                <wp:lineTo x="0" y="21398"/>
                <wp:lineTo x="21433" y="21398"/>
                <wp:lineTo x="21433"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t="55055"/>
                    <a:stretch>
                      <a:fillRect/>
                    </a:stretch>
                  </pic:blipFill>
                  <pic:spPr bwMode="auto">
                    <a:xfrm>
                      <a:off x="0" y="0"/>
                      <a:ext cx="2879725" cy="2307590"/>
                    </a:xfrm>
                    <a:prstGeom prst="rect">
                      <a:avLst/>
                    </a:prstGeom>
                    <a:noFill/>
                  </pic:spPr>
                </pic:pic>
              </a:graphicData>
            </a:graphic>
            <wp14:sizeRelH relativeFrom="page">
              <wp14:pctWidth>0</wp14:pctWidth>
            </wp14:sizeRelH>
            <wp14:sizeRelV relativeFrom="page">
              <wp14:pctHeight>0</wp14:pctHeight>
            </wp14:sizeRelV>
          </wp:anchor>
        </w:drawing>
      </w:r>
      <w:r w:rsidR="006C6772">
        <w:rPr>
          <w:rFonts w:ascii="Times New Roman" w:hAnsi="Times New Roman" w:cs="Times New Roman"/>
        </w:rPr>
        <w:t>Figure 6.3.03 shows all the buttons found in the Real Time Screen. The Start Recording Button will, as its name says, start the recording of data outputs of the accelerometer. Then the button name will change into stop recording.</w:t>
      </w:r>
      <w:r w:rsidR="00C72DC7">
        <w:rPr>
          <w:rFonts w:ascii="Times New Roman" w:hAnsi="Times New Roman" w:cs="Times New Roman"/>
        </w:rPr>
        <w:t xml:space="preserve"> The Stop Recoding Button will stop recording the data. </w:t>
      </w:r>
      <w:r w:rsidR="006C6772">
        <w:rPr>
          <w:rFonts w:ascii="Times New Roman" w:hAnsi="Times New Roman" w:cs="Times New Roman"/>
        </w:rPr>
        <w:t xml:space="preserve">The </w:t>
      </w:r>
      <w:r w:rsidR="00C72DC7">
        <w:rPr>
          <w:rFonts w:ascii="Times New Roman" w:hAnsi="Times New Roman" w:cs="Times New Roman"/>
        </w:rPr>
        <w:t>Save</w:t>
      </w:r>
      <w:r w:rsidR="006C6772">
        <w:rPr>
          <w:rFonts w:ascii="Times New Roman" w:hAnsi="Times New Roman" w:cs="Times New Roman"/>
        </w:rPr>
        <w:t xml:space="preserve"> button will save the data recorded. The restart button will </w:t>
      </w:r>
      <w:r w:rsidR="008B311E">
        <w:rPr>
          <w:rFonts w:ascii="Times New Roman" w:hAnsi="Times New Roman" w:cs="Times New Roman"/>
        </w:rPr>
        <w:t>restart the output</w:t>
      </w:r>
      <w:r w:rsidR="00C72DC7">
        <w:rPr>
          <w:rFonts w:ascii="Times New Roman" w:hAnsi="Times New Roman" w:cs="Times New Roman"/>
        </w:rPr>
        <w:t xml:space="preserve"> found below the Status Text Box in the Real Time.</w:t>
      </w:r>
    </w:p>
    <w:p w14:paraId="640E4D3D" w14:textId="006CC1FC" w:rsidR="00F7792B" w:rsidRDefault="00F7792B">
      <w:pPr>
        <w:pStyle w:val="BodyText"/>
        <w:rPr>
          <w:rFonts w:ascii="Times New Roman" w:hAnsi="Times New Roman" w:cs="Times New Roman"/>
        </w:rPr>
      </w:pPr>
    </w:p>
    <w:p w14:paraId="4C2F8EDB" w14:textId="0C0B60EA" w:rsidR="00F7792B" w:rsidRDefault="00F7792B">
      <w:pPr>
        <w:pStyle w:val="BodyText"/>
        <w:rPr>
          <w:rFonts w:ascii="Times New Roman" w:hAnsi="Times New Roman" w:cs="Times New Roman"/>
        </w:rPr>
      </w:pPr>
    </w:p>
    <w:p w14:paraId="1F30CF86" w14:textId="1878B031" w:rsidR="00F7792B" w:rsidRDefault="00F7792B">
      <w:pPr>
        <w:pStyle w:val="BodyText"/>
        <w:rPr>
          <w:rFonts w:ascii="Times New Roman" w:hAnsi="Times New Roman" w:cs="Times New Roman"/>
        </w:rPr>
      </w:pPr>
    </w:p>
    <w:p w14:paraId="4F268D48" w14:textId="1506F114" w:rsidR="00F7792B" w:rsidRDefault="00F7792B">
      <w:pPr>
        <w:pStyle w:val="BodyText"/>
        <w:rPr>
          <w:rFonts w:ascii="Times New Roman" w:hAnsi="Times New Roman" w:cs="Times New Roman"/>
        </w:rPr>
      </w:pPr>
    </w:p>
    <w:p w14:paraId="465B51A6" w14:textId="76F185FA" w:rsidR="00F7792B" w:rsidRDefault="00F7792B">
      <w:pPr>
        <w:pStyle w:val="BodyText"/>
        <w:rPr>
          <w:rFonts w:ascii="Times New Roman" w:hAnsi="Times New Roman" w:cs="Times New Roman"/>
        </w:rPr>
      </w:pPr>
    </w:p>
    <w:p w14:paraId="2A07BAEC" w14:textId="435D1857" w:rsidR="00F7792B" w:rsidRDefault="00F7792B">
      <w:pPr>
        <w:pStyle w:val="BodyText"/>
        <w:rPr>
          <w:rFonts w:ascii="Times New Roman" w:hAnsi="Times New Roman" w:cs="Times New Roman"/>
        </w:rPr>
      </w:pPr>
    </w:p>
    <w:p w14:paraId="1E61DC02" w14:textId="333E9FB3" w:rsidR="00F7792B" w:rsidRDefault="00F7792B">
      <w:pPr>
        <w:pStyle w:val="BodyText"/>
        <w:rPr>
          <w:rFonts w:ascii="Times New Roman" w:hAnsi="Times New Roman" w:cs="Times New Roman"/>
        </w:rPr>
      </w:pPr>
    </w:p>
    <w:p w14:paraId="1C9C06B8" w14:textId="04816262" w:rsidR="00F7792B" w:rsidRDefault="00B11632">
      <w:pPr>
        <w:pStyle w:val="BodyText"/>
        <w:rPr>
          <w:rFonts w:ascii="Times New Roman" w:hAnsi="Times New Roman" w:cs="Times New Roman"/>
        </w:rPr>
      </w:pPr>
      <w:r>
        <w:rPr>
          <w:rFonts w:ascii="Times New Roman" w:hAnsi="Times New Roman" w:cs="Times New Roman"/>
          <w:noProof/>
          <w:lang w:val="en-PH" w:eastAsia="en-PH"/>
        </w:rPr>
        <mc:AlternateContent>
          <mc:Choice Requires="wps">
            <w:drawing>
              <wp:anchor distT="45720" distB="45720" distL="114300" distR="114300" simplePos="0" relativeHeight="251701248" behindDoc="0" locked="0" layoutInCell="1" allowOverlap="1" wp14:anchorId="38055F1D" wp14:editId="3BF7D865">
                <wp:simplePos x="0" y="0"/>
                <wp:positionH relativeFrom="column">
                  <wp:posOffset>57150</wp:posOffset>
                </wp:positionH>
                <wp:positionV relativeFrom="paragraph">
                  <wp:posOffset>74295</wp:posOffset>
                </wp:positionV>
                <wp:extent cx="2893695" cy="232410"/>
                <wp:effectExtent l="7620" t="9525" r="13335" b="57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695" cy="232410"/>
                        </a:xfrm>
                        <a:prstGeom prst="rect">
                          <a:avLst/>
                        </a:prstGeom>
                        <a:solidFill>
                          <a:srgbClr val="FFFFFF"/>
                        </a:solidFill>
                        <a:ln w="9525">
                          <a:solidFill>
                            <a:srgbClr val="000000"/>
                          </a:solidFill>
                          <a:miter lim="800000"/>
                          <a:headEnd/>
                          <a:tailEnd/>
                        </a:ln>
                      </wps:spPr>
                      <wps:txbx>
                        <w:txbxContent>
                          <w:p w14:paraId="191006D6" w14:textId="102322A1" w:rsidR="0078523F" w:rsidRPr="00F7792B" w:rsidRDefault="0078523F" w:rsidP="006C6772">
                            <w:pPr>
                              <w:jc w:val="center"/>
                              <w:rPr>
                                <w:rFonts w:ascii="Arial Narrow" w:hAnsi="Arial Narrow"/>
                                <w:i/>
                                <w:sz w:val="18"/>
                              </w:rPr>
                            </w:pPr>
                            <w:r w:rsidRPr="00F7792B">
                              <w:rPr>
                                <w:rFonts w:ascii="Arial Narrow" w:hAnsi="Arial Narrow"/>
                                <w:i/>
                                <w:sz w:val="18"/>
                              </w:rPr>
                              <w:t>Figure 6.3.0</w:t>
                            </w:r>
                            <w:r>
                              <w:rPr>
                                <w:rFonts w:ascii="Arial Narrow" w:hAnsi="Arial Narrow"/>
                                <w:i/>
                                <w:sz w:val="18"/>
                              </w:rPr>
                              <w:t>4</w:t>
                            </w:r>
                            <w:r w:rsidRPr="00F7792B">
                              <w:rPr>
                                <w:rFonts w:ascii="Arial Narrow" w:hAnsi="Arial Narrow"/>
                                <w:i/>
                                <w:sz w:val="18"/>
                              </w:rPr>
                              <w:t xml:space="preserve">: </w:t>
                            </w:r>
                            <w:r>
                              <w:rPr>
                                <w:rFonts w:ascii="Arial Narrow" w:hAnsi="Arial Narrow"/>
                                <w:i/>
                                <w:sz w:val="18"/>
                              </w:rPr>
                              <w:t>Real Time Screen Objects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55F1D" id="_x0000_s1037" type="#_x0000_t202" style="position:absolute;left:0;text-align:left;margin-left:4.5pt;margin-top:5.85pt;width:227.85pt;height:18.3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">
                <v:textbox style="mso-fit-shape-to-text:t">
                  <w:txbxContent>
                    <w:p w14:paraId="191006D6" w14:textId="102322A1" w:rsidR="0078523F" w:rsidRPr="00F7792B" w:rsidRDefault="0078523F" w:rsidP="006C6772">
                      <w:pPr>
                        <w:jc w:val="center"/>
                        <w:rPr>
                          <w:rFonts w:ascii="Arial Narrow" w:hAnsi="Arial Narrow"/>
                          <w:i/>
                          <w:sz w:val="18"/>
                        </w:rPr>
                      </w:pPr>
                      <w:r w:rsidRPr="00F7792B">
                        <w:rPr>
                          <w:rFonts w:ascii="Arial Narrow" w:hAnsi="Arial Narrow"/>
                          <w:i/>
                          <w:sz w:val="18"/>
                        </w:rPr>
                        <w:t>Figure 6.3.0</w:t>
                      </w:r>
                      <w:r>
                        <w:rPr>
                          <w:rFonts w:ascii="Arial Narrow" w:hAnsi="Arial Narrow"/>
                          <w:i/>
                          <w:sz w:val="18"/>
                        </w:rPr>
                        <w:t>4</w:t>
                      </w:r>
                      <w:r w:rsidRPr="00F7792B">
                        <w:rPr>
                          <w:rFonts w:ascii="Arial Narrow" w:hAnsi="Arial Narrow"/>
                          <w:i/>
                          <w:sz w:val="18"/>
                        </w:rPr>
                        <w:t xml:space="preserve">: </w:t>
                      </w:r>
                      <w:r>
                        <w:rPr>
                          <w:rFonts w:ascii="Arial Narrow" w:hAnsi="Arial Narrow"/>
                          <w:i/>
                          <w:sz w:val="18"/>
                        </w:rPr>
                        <w:t>Real Time Screen Objects</w:t>
                      </w:r>
                    </w:p>
                  </w:txbxContent>
                </v:textbox>
                <w10:wrap type="square"/>
              </v:shape>
            </w:pict>
          </mc:Fallback>
        </mc:AlternateContent>
      </w:r>
    </w:p>
    <w:p w14:paraId="14FEB49A" w14:textId="5F49EAF4" w:rsidR="00F7792B" w:rsidRDefault="00F7792B">
      <w:pPr>
        <w:pStyle w:val="BodyText"/>
        <w:rPr>
          <w:rFonts w:ascii="Times New Roman" w:hAnsi="Times New Roman" w:cs="Times New Roman"/>
        </w:rPr>
      </w:pPr>
    </w:p>
    <w:p w14:paraId="1951E23D" w14:textId="1F616562" w:rsidR="00F7792B" w:rsidRDefault="00AD29C9" w:rsidP="002A27F4">
      <w:pPr>
        <w:pStyle w:val="BodyText"/>
        <w:jc w:val="both"/>
        <w:rPr>
          <w:rFonts w:ascii="Times New Roman" w:hAnsi="Times New Roman" w:cs="Times New Roman"/>
        </w:rPr>
      </w:pPr>
      <w:r>
        <w:rPr>
          <w:rFonts w:ascii="Times New Roman" w:hAnsi="Times New Roman" w:cs="Times New Roman"/>
          <w:noProof/>
          <w:lang w:val="en-PH" w:eastAsia="en-PH"/>
        </w:rPr>
        <w:lastRenderedPageBreak/>
        <w:drawing>
          <wp:anchor distT="0" distB="0" distL="114300" distR="114300" simplePos="0" relativeHeight="251707392" behindDoc="0" locked="0" layoutInCell="1" allowOverlap="1" wp14:anchorId="6A51AE30" wp14:editId="6CCA13AB">
            <wp:simplePos x="0" y="0"/>
            <wp:positionH relativeFrom="column">
              <wp:align>left</wp:align>
            </wp:positionH>
            <wp:positionV relativeFrom="paragraph">
              <wp:posOffset>-57785</wp:posOffset>
            </wp:positionV>
            <wp:extent cx="2879725" cy="192024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a:extLst>
                        <a:ext uri="{28A0092B-C50C-407E-A947-70E740481C1C}">
                          <a14:useLocalDpi xmlns:a14="http://schemas.microsoft.com/office/drawing/2010/main" val="0"/>
                        </a:ext>
                      </a:extLst>
                    </a:blip>
                    <a:srcRect b="19020"/>
                    <a:stretch>
                      <a:fillRect/>
                    </a:stretch>
                  </pic:blipFill>
                  <pic:spPr bwMode="auto">
                    <a:xfrm>
                      <a:off x="0" y="0"/>
                      <a:ext cx="2879725"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7F4">
        <w:rPr>
          <w:rFonts w:ascii="Times New Roman" w:hAnsi="Times New Roman" w:cs="Times New Roman"/>
        </w:rPr>
        <w:t xml:space="preserve">Figure 6.3.05 shows the Load Button. It is found in the Load Data Screen. It opens the document opener to load the saved data from the accelerometer. </w:t>
      </w:r>
    </w:p>
    <w:p w14:paraId="22AFD110" w14:textId="4DF41161" w:rsidR="00F7792B" w:rsidRDefault="00F7792B">
      <w:pPr>
        <w:pStyle w:val="BodyText"/>
        <w:rPr>
          <w:rFonts w:ascii="Times New Roman" w:hAnsi="Times New Roman" w:cs="Times New Roman"/>
        </w:rPr>
      </w:pPr>
    </w:p>
    <w:p w14:paraId="274B836B" w14:textId="50365E7D" w:rsidR="00F7792B" w:rsidRDefault="00F7792B">
      <w:pPr>
        <w:pStyle w:val="BodyText"/>
        <w:rPr>
          <w:rFonts w:ascii="Times New Roman" w:hAnsi="Times New Roman" w:cs="Times New Roman"/>
        </w:rPr>
      </w:pPr>
    </w:p>
    <w:p w14:paraId="0FF7890F" w14:textId="373E505D" w:rsidR="00F7792B" w:rsidRDefault="00F7792B">
      <w:pPr>
        <w:pStyle w:val="BodyText"/>
        <w:rPr>
          <w:rFonts w:ascii="Times New Roman" w:hAnsi="Times New Roman" w:cs="Times New Roman"/>
        </w:rPr>
      </w:pPr>
    </w:p>
    <w:p w14:paraId="284ECDAB" w14:textId="7234DC54" w:rsidR="00F7792B" w:rsidRDefault="00F7792B">
      <w:pPr>
        <w:pStyle w:val="BodyText"/>
        <w:rPr>
          <w:rFonts w:ascii="Times New Roman" w:hAnsi="Times New Roman" w:cs="Times New Roman"/>
        </w:rPr>
      </w:pPr>
    </w:p>
    <w:p w14:paraId="70F58018" w14:textId="1540030C" w:rsidR="00F7792B" w:rsidRDefault="00F7792B">
      <w:pPr>
        <w:pStyle w:val="BodyText"/>
        <w:rPr>
          <w:rFonts w:ascii="Times New Roman" w:hAnsi="Times New Roman" w:cs="Times New Roman"/>
        </w:rPr>
      </w:pPr>
    </w:p>
    <w:p w14:paraId="53C18D3E" w14:textId="4C044C03" w:rsidR="00F7792B" w:rsidRDefault="00F7792B">
      <w:pPr>
        <w:pStyle w:val="BodyText"/>
        <w:rPr>
          <w:rFonts w:ascii="Times New Roman" w:hAnsi="Times New Roman" w:cs="Times New Roman"/>
        </w:rPr>
      </w:pPr>
    </w:p>
    <w:p w14:paraId="19A506E5" w14:textId="5BE4FC8F" w:rsidR="00F7792B" w:rsidRDefault="00D5293E">
      <w:pPr>
        <w:pStyle w:val="BodyText"/>
        <w:rPr>
          <w:rFonts w:ascii="Times New Roman" w:hAnsi="Times New Roman" w:cs="Times New Roman"/>
        </w:rPr>
      </w:pPr>
      <w:r>
        <w:rPr>
          <w:rFonts w:ascii="Times New Roman" w:hAnsi="Times New Roman" w:cs="Times New Roman"/>
          <w:noProof/>
          <w:lang w:val="en-PH" w:eastAsia="en-PH"/>
        </w:rPr>
        <mc:AlternateContent>
          <mc:Choice Requires="wps">
            <w:drawing>
              <wp:anchor distT="45720" distB="45720" distL="114300" distR="114300" simplePos="0" relativeHeight="251694080" behindDoc="0" locked="0" layoutInCell="1" allowOverlap="1" wp14:anchorId="38055F1D" wp14:editId="6EDE5D15">
                <wp:simplePos x="0" y="0"/>
                <wp:positionH relativeFrom="column">
                  <wp:posOffset>-19050</wp:posOffset>
                </wp:positionH>
                <wp:positionV relativeFrom="paragraph">
                  <wp:posOffset>149860</wp:posOffset>
                </wp:positionV>
                <wp:extent cx="2893695" cy="232410"/>
                <wp:effectExtent l="13970" t="12065" r="6985"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695" cy="232410"/>
                        </a:xfrm>
                        <a:prstGeom prst="rect">
                          <a:avLst/>
                        </a:prstGeom>
                        <a:solidFill>
                          <a:srgbClr val="FFFFFF"/>
                        </a:solidFill>
                        <a:ln w="9525">
                          <a:solidFill>
                            <a:srgbClr val="000000"/>
                          </a:solidFill>
                          <a:miter lim="800000"/>
                          <a:headEnd/>
                          <a:tailEnd/>
                        </a:ln>
                      </wps:spPr>
                      <wps:txbx>
                        <w:txbxContent>
                          <w:p w14:paraId="250362E6" w14:textId="44D4C215" w:rsidR="0078523F" w:rsidRPr="00F7792B" w:rsidRDefault="0078523F" w:rsidP="00F7792B">
                            <w:pPr>
                              <w:jc w:val="center"/>
                              <w:rPr>
                                <w:rFonts w:ascii="Arial Narrow" w:hAnsi="Arial Narrow"/>
                                <w:i/>
                                <w:sz w:val="18"/>
                              </w:rPr>
                            </w:pPr>
                            <w:r w:rsidRPr="00F7792B">
                              <w:rPr>
                                <w:rFonts w:ascii="Arial Narrow" w:hAnsi="Arial Narrow"/>
                                <w:i/>
                                <w:sz w:val="18"/>
                              </w:rPr>
                              <w:t>Figure 6.3.0</w:t>
                            </w:r>
                            <w:r>
                              <w:rPr>
                                <w:rFonts w:ascii="Arial Narrow" w:hAnsi="Arial Narrow"/>
                                <w:i/>
                                <w:sz w:val="18"/>
                              </w:rPr>
                              <w:t>5</w:t>
                            </w:r>
                            <w:r w:rsidRPr="00F7792B">
                              <w:rPr>
                                <w:rFonts w:ascii="Arial Narrow" w:hAnsi="Arial Narrow"/>
                                <w:i/>
                                <w:sz w:val="18"/>
                              </w:rPr>
                              <w:t xml:space="preserve">: </w:t>
                            </w:r>
                            <w:r>
                              <w:rPr>
                                <w:rFonts w:ascii="Arial Narrow" w:hAnsi="Arial Narrow"/>
                                <w:i/>
                                <w:sz w:val="18"/>
                              </w:rPr>
                              <w:t>Load Button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55F1D" id="_x0000_s1038" type="#_x0000_t202" style="position:absolute;left:0;text-align:left;margin-left:-1.5pt;margin-top:11.8pt;width:227.85pt;height:18.3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">
                <v:textbox style="mso-fit-shape-to-text:t">
                  <w:txbxContent>
                    <w:p w14:paraId="250362E6" w14:textId="44D4C215" w:rsidR="0078523F" w:rsidRPr="00F7792B" w:rsidRDefault="0078523F" w:rsidP="00F7792B">
                      <w:pPr>
                        <w:jc w:val="center"/>
                        <w:rPr>
                          <w:rFonts w:ascii="Arial Narrow" w:hAnsi="Arial Narrow"/>
                          <w:i/>
                          <w:sz w:val="18"/>
                        </w:rPr>
                      </w:pPr>
                      <w:r w:rsidRPr="00F7792B">
                        <w:rPr>
                          <w:rFonts w:ascii="Arial Narrow" w:hAnsi="Arial Narrow"/>
                          <w:i/>
                          <w:sz w:val="18"/>
                        </w:rPr>
                        <w:t>Figure 6.3.0</w:t>
                      </w:r>
                      <w:r>
                        <w:rPr>
                          <w:rFonts w:ascii="Arial Narrow" w:hAnsi="Arial Narrow"/>
                          <w:i/>
                          <w:sz w:val="18"/>
                        </w:rPr>
                        <w:t>5</w:t>
                      </w:r>
                      <w:r w:rsidRPr="00F7792B">
                        <w:rPr>
                          <w:rFonts w:ascii="Arial Narrow" w:hAnsi="Arial Narrow"/>
                          <w:i/>
                          <w:sz w:val="18"/>
                        </w:rPr>
                        <w:t xml:space="preserve">: </w:t>
                      </w:r>
                      <w:r>
                        <w:rPr>
                          <w:rFonts w:ascii="Arial Narrow" w:hAnsi="Arial Narrow"/>
                          <w:i/>
                          <w:sz w:val="18"/>
                        </w:rPr>
                        <w:t>Load Button</w:t>
                      </w:r>
                    </w:p>
                  </w:txbxContent>
                </v:textbox>
                <w10:wrap type="square"/>
              </v:shape>
            </w:pict>
          </mc:Fallback>
        </mc:AlternateContent>
      </w:r>
    </w:p>
    <w:p w14:paraId="6A64DE2D" w14:textId="34959CE0" w:rsidR="00F7792B" w:rsidRDefault="00F7792B">
      <w:pPr>
        <w:pStyle w:val="BodyText"/>
        <w:rPr>
          <w:rFonts w:ascii="Times New Roman" w:hAnsi="Times New Roman" w:cs="Times New Roman"/>
        </w:rPr>
      </w:pPr>
    </w:p>
    <w:p w14:paraId="7F196F3E" w14:textId="0DCD8AB3" w:rsidR="00F7792B" w:rsidRDefault="00F7792B">
      <w:pPr>
        <w:pStyle w:val="BodyText"/>
        <w:rPr>
          <w:rFonts w:ascii="Times New Roman" w:hAnsi="Times New Roman" w:cs="Times New Roman"/>
        </w:rPr>
      </w:pPr>
    </w:p>
    <w:p w14:paraId="214E9B2B" w14:textId="6B1DAFF6" w:rsidR="00F7792B" w:rsidRDefault="00F7792B">
      <w:pPr>
        <w:pStyle w:val="BodyText"/>
        <w:rPr>
          <w:rFonts w:ascii="Times New Roman" w:hAnsi="Times New Roman" w:cs="Times New Roman"/>
        </w:rPr>
      </w:pPr>
    </w:p>
    <w:p w14:paraId="1F4776A0" w14:textId="139E8A08" w:rsidR="00F7792B" w:rsidRDefault="00F7792B">
      <w:pPr>
        <w:pStyle w:val="BodyText"/>
        <w:rPr>
          <w:rFonts w:ascii="Times New Roman" w:hAnsi="Times New Roman" w:cs="Times New Roman"/>
        </w:rPr>
      </w:pPr>
    </w:p>
    <w:p w14:paraId="44220755" w14:textId="68802B15" w:rsidR="00F7792B" w:rsidRDefault="00F7792B">
      <w:pPr>
        <w:pStyle w:val="BodyText"/>
        <w:rPr>
          <w:rFonts w:ascii="Times New Roman" w:hAnsi="Times New Roman" w:cs="Times New Roman"/>
        </w:rPr>
      </w:pPr>
    </w:p>
    <w:p w14:paraId="1801B15A" w14:textId="13FD92AE" w:rsidR="00F7792B" w:rsidRDefault="00F7792B">
      <w:pPr>
        <w:pStyle w:val="BodyText"/>
        <w:rPr>
          <w:rFonts w:ascii="Times New Roman" w:hAnsi="Times New Roman" w:cs="Times New Roman"/>
        </w:rPr>
      </w:pPr>
    </w:p>
    <w:p w14:paraId="01F0CD8B" w14:textId="1575EABE" w:rsidR="00F7792B" w:rsidRDefault="00F7792B">
      <w:pPr>
        <w:pStyle w:val="BodyText"/>
        <w:rPr>
          <w:rFonts w:ascii="Times New Roman" w:hAnsi="Times New Roman" w:cs="Times New Roman"/>
        </w:rPr>
      </w:pPr>
    </w:p>
    <w:p w14:paraId="31BCF7A8" w14:textId="326F42E6" w:rsidR="00F7792B" w:rsidRDefault="00F7792B">
      <w:pPr>
        <w:pStyle w:val="BodyText"/>
        <w:rPr>
          <w:rFonts w:ascii="Times New Roman" w:hAnsi="Times New Roman" w:cs="Times New Roman"/>
        </w:rPr>
      </w:pPr>
    </w:p>
    <w:p w14:paraId="74F4A12E" w14:textId="67D86A4E" w:rsidR="00F7792B" w:rsidRDefault="00F7792B">
      <w:pPr>
        <w:pStyle w:val="BodyText"/>
        <w:rPr>
          <w:rFonts w:ascii="Times New Roman" w:hAnsi="Times New Roman" w:cs="Times New Roman"/>
        </w:rPr>
      </w:pPr>
    </w:p>
    <w:p w14:paraId="74731144" w14:textId="7D6A6339" w:rsidR="00F7792B" w:rsidRDefault="00F7792B">
      <w:pPr>
        <w:pStyle w:val="BodyText"/>
        <w:rPr>
          <w:rFonts w:ascii="Times New Roman" w:hAnsi="Times New Roman" w:cs="Times New Roman"/>
        </w:rPr>
      </w:pPr>
    </w:p>
    <w:p w14:paraId="756D75EB" w14:textId="0351AE16" w:rsidR="00F7792B" w:rsidRDefault="00F7792B">
      <w:pPr>
        <w:pStyle w:val="BodyText"/>
        <w:rPr>
          <w:rFonts w:ascii="Times New Roman" w:hAnsi="Times New Roman" w:cs="Times New Roman"/>
        </w:rPr>
      </w:pPr>
    </w:p>
    <w:p w14:paraId="6F904341" w14:textId="0C70F67A" w:rsidR="00F7792B" w:rsidRDefault="00F7792B">
      <w:pPr>
        <w:pStyle w:val="BodyText"/>
        <w:rPr>
          <w:rFonts w:ascii="Times New Roman" w:hAnsi="Times New Roman" w:cs="Times New Roman"/>
        </w:rPr>
      </w:pPr>
    </w:p>
    <w:p w14:paraId="64AC530D" w14:textId="41FB046C" w:rsidR="00F7792B" w:rsidRDefault="00F7792B">
      <w:pPr>
        <w:pStyle w:val="BodyText"/>
        <w:rPr>
          <w:rFonts w:ascii="Times New Roman" w:hAnsi="Times New Roman" w:cs="Times New Roman"/>
        </w:rPr>
      </w:pPr>
    </w:p>
    <w:p w14:paraId="55E56FE3" w14:textId="5E022A56" w:rsidR="00F7792B" w:rsidRDefault="00F7792B">
      <w:pPr>
        <w:pStyle w:val="BodyText"/>
        <w:rPr>
          <w:rFonts w:ascii="Times New Roman" w:hAnsi="Times New Roman" w:cs="Times New Roman"/>
        </w:rPr>
      </w:pPr>
    </w:p>
    <w:p w14:paraId="141EFB0A" w14:textId="0391614A" w:rsidR="00F7792B" w:rsidRDefault="00F7792B">
      <w:pPr>
        <w:pStyle w:val="BodyText"/>
        <w:rPr>
          <w:rFonts w:ascii="Times New Roman" w:hAnsi="Times New Roman" w:cs="Times New Roman"/>
        </w:rPr>
      </w:pPr>
    </w:p>
    <w:p w14:paraId="7B4DFF43" w14:textId="7A46B40F" w:rsidR="00F7792B" w:rsidRDefault="00F7792B">
      <w:pPr>
        <w:pStyle w:val="BodyText"/>
        <w:rPr>
          <w:rFonts w:ascii="Times New Roman" w:hAnsi="Times New Roman" w:cs="Times New Roman"/>
        </w:rPr>
      </w:pPr>
    </w:p>
    <w:p w14:paraId="05769412" w14:textId="311B2A51" w:rsidR="00F7792B" w:rsidRDefault="00F7792B">
      <w:pPr>
        <w:pStyle w:val="BodyText"/>
        <w:rPr>
          <w:rFonts w:ascii="Times New Roman" w:hAnsi="Times New Roman" w:cs="Times New Roman"/>
        </w:rPr>
      </w:pPr>
    </w:p>
    <w:p w14:paraId="7A332C9B" w14:textId="18432594" w:rsidR="00F7792B" w:rsidRDefault="00F7792B">
      <w:pPr>
        <w:pStyle w:val="BodyText"/>
        <w:rPr>
          <w:rFonts w:ascii="Times New Roman" w:hAnsi="Times New Roman" w:cs="Times New Roman"/>
        </w:rPr>
      </w:pPr>
    </w:p>
    <w:p w14:paraId="63056E90" w14:textId="626F754F" w:rsidR="00F7792B" w:rsidRDefault="00F7792B">
      <w:pPr>
        <w:pStyle w:val="BodyText"/>
        <w:rPr>
          <w:rFonts w:ascii="Times New Roman" w:hAnsi="Times New Roman" w:cs="Times New Roman"/>
        </w:rPr>
      </w:pPr>
    </w:p>
    <w:p w14:paraId="68F44039" w14:textId="7D50B374" w:rsidR="00F7792B" w:rsidRDefault="00F7792B">
      <w:pPr>
        <w:pStyle w:val="BodyText"/>
        <w:rPr>
          <w:rFonts w:ascii="Times New Roman" w:hAnsi="Times New Roman" w:cs="Times New Roman"/>
        </w:rPr>
      </w:pPr>
    </w:p>
    <w:p w14:paraId="1C0166CC" w14:textId="7CD16B1C" w:rsidR="00F7792B" w:rsidRDefault="00F7792B">
      <w:pPr>
        <w:pStyle w:val="BodyText"/>
        <w:rPr>
          <w:rFonts w:ascii="Times New Roman" w:hAnsi="Times New Roman" w:cs="Times New Roman"/>
        </w:rPr>
      </w:pPr>
    </w:p>
    <w:p w14:paraId="09070A8F" w14:textId="6E2CCD50" w:rsidR="00F7792B" w:rsidRDefault="00F7792B">
      <w:pPr>
        <w:pStyle w:val="BodyText"/>
        <w:rPr>
          <w:rFonts w:ascii="Times New Roman" w:hAnsi="Times New Roman" w:cs="Times New Roman"/>
        </w:rPr>
      </w:pPr>
    </w:p>
    <w:p w14:paraId="47CD6D33" w14:textId="09937F30" w:rsidR="00F7792B" w:rsidRDefault="00F7792B">
      <w:pPr>
        <w:pStyle w:val="BodyText"/>
        <w:rPr>
          <w:rFonts w:ascii="Times New Roman" w:hAnsi="Times New Roman" w:cs="Times New Roman"/>
        </w:rPr>
      </w:pPr>
    </w:p>
    <w:p w14:paraId="57F04F3C" w14:textId="391C962D" w:rsidR="00F7792B" w:rsidRDefault="00F7792B">
      <w:pPr>
        <w:pStyle w:val="BodyText"/>
        <w:rPr>
          <w:rFonts w:ascii="Times New Roman" w:hAnsi="Times New Roman" w:cs="Times New Roman"/>
        </w:rPr>
      </w:pPr>
    </w:p>
    <w:p w14:paraId="18BA0CF9" w14:textId="34907104" w:rsidR="00F7792B" w:rsidRDefault="00F7792B">
      <w:pPr>
        <w:pStyle w:val="BodyText"/>
        <w:rPr>
          <w:rFonts w:ascii="Times New Roman" w:hAnsi="Times New Roman" w:cs="Times New Roman"/>
        </w:rPr>
      </w:pPr>
    </w:p>
    <w:p w14:paraId="244C8803" w14:textId="270AA199" w:rsidR="00F7792B" w:rsidRDefault="00F7792B">
      <w:pPr>
        <w:pStyle w:val="BodyText"/>
        <w:rPr>
          <w:rFonts w:ascii="Times New Roman" w:hAnsi="Times New Roman" w:cs="Times New Roman"/>
        </w:rPr>
      </w:pPr>
    </w:p>
    <w:p w14:paraId="5DE6417F" w14:textId="656B99F3" w:rsidR="00F7792B" w:rsidRDefault="00F7792B">
      <w:pPr>
        <w:pStyle w:val="BodyText"/>
        <w:rPr>
          <w:rFonts w:ascii="Times New Roman" w:hAnsi="Times New Roman" w:cs="Times New Roman"/>
        </w:rPr>
      </w:pPr>
    </w:p>
    <w:p w14:paraId="6BFDDFEF" w14:textId="0584B9CE" w:rsidR="00F7792B" w:rsidRDefault="00F7792B">
      <w:pPr>
        <w:pStyle w:val="BodyText"/>
        <w:rPr>
          <w:rFonts w:ascii="Times New Roman" w:hAnsi="Times New Roman" w:cs="Times New Roman"/>
        </w:rPr>
      </w:pPr>
    </w:p>
    <w:p w14:paraId="4FD8CF8E" w14:textId="4B9F4B82" w:rsidR="00F7792B" w:rsidRDefault="00F7792B">
      <w:pPr>
        <w:pStyle w:val="BodyText"/>
        <w:rPr>
          <w:rFonts w:ascii="Times New Roman" w:hAnsi="Times New Roman" w:cs="Times New Roman"/>
        </w:rPr>
      </w:pPr>
    </w:p>
    <w:p w14:paraId="39209AA9" w14:textId="32DA1678" w:rsidR="00F7792B" w:rsidRDefault="00F7792B">
      <w:pPr>
        <w:pStyle w:val="BodyText"/>
        <w:rPr>
          <w:rFonts w:ascii="Times New Roman" w:hAnsi="Times New Roman" w:cs="Times New Roman"/>
        </w:rPr>
      </w:pPr>
    </w:p>
    <w:p w14:paraId="739CC199" w14:textId="5FBBF9C6" w:rsidR="00F7792B" w:rsidRDefault="00F7792B">
      <w:pPr>
        <w:pStyle w:val="BodyText"/>
        <w:rPr>
          <w:rFonts w:ascii="Times New Roman" w:hAnsi="Times New Roman" w:cs="Times New Roman"/>
        </w:rPr>
      </w:pPr>
    </w:p>
    <w:p w14:paraId="496A100C" w14:textId="04F68483" w:rsidR="00F7792B" w:rsidRDefault="00F7792B">
      <w:pPr>
        <w:pStyle w:val="BodyText"/>
        <w:rPr>
          <w:rFonts w:ascii="Times New Roman" w:hAnsi="Times New Roman" w:cs="Times New Roman"/>
        </w:rPr>
      </w:pPr>
    </w:p>
    <w:p w14:paraId="00465B81" w14:textId="26310309" w:rsidR="00F7792B" w:rsidRDefault="00F7792B">
      <w:pPr>
        <w:pStyle w:val="BodyText"/>
        <w:rPr>
          <w:rFonts w:ascii="Times New Roman" w:hAnsi="Times New Roman" w:cs="Times New Roman"/>
        </w:rPr>
      </w:pPr>
    </w:p>
    <w:p w14:paraId="414E3954" w14:textId="70FA1132" w:rsidR="00F7792B" w:rsidRDefault="00F7792B">
      <w:pPr>
        <w:pStyle w:val="BodyText"/>
        <w:rPr>
          <w:rFonts w:ascii="Times New Roman" w:hAnsi="Times New Roman" w:cs="Times New Roman"/>
        </w:rPr>
      </w:pPr>
    </w:p>
    <w:p w14:paraId="4472A885" w14:textId="7DB7CBCE" w:rsidR="00F7792B" w:rsidRDefault="00F7792B">
      <w:pPr>
        <w:pStyle w:val="BodyText"/>
        <w:rPr>
          <w:rFonts w:ascii="Times New Roman" w:hAnsi="Times New Roman" w:cs="Times New Roman"/>
        </w:rPr>
      </w:pPr>
    </w:p>
    <w:p w14:paraId="0F12A7B5" w14:textId="59B8869F" w:rsidR="00F7792B" w:rsidRDefault="00F7792B">
      <w:pPr>
        <w:pStyle w:val="BodyText"/>
        <w:rPr>
          <w:rFonts w:ascii="Times New Roman" w:hAnsi="Times New Roman" w:cs="Times New Roman"/>
        </w:rPr>
      </w:pPr>
    </w:p>
    <w:p w14:paraId="171160A0" w14:textId="10B48BF5" w:rsidR="00F7792B" w:rsidRDefault="00F7792B">
      <w:pPr>
        <w:pStyle w:val="BodyText"/>
        <w:rPr>
          <w:rFonts w:ascii="Times New Roman" w:hAnsi="Times New Roman" w:cs="Times New Roman"/>
        </w:rPr>
      </w:pPr>
    </w:p>
    <w:p w14:paraId="7969E176" w14:textId="6DFB5331" w:rsidR="00F7792B" w:rsidRDefault="00F7792B">
      <w:pPr>
        <w:pStyle w:val="BodyText"/>
        <w:rPr>
          <w:rFonts w:ascii="Times New Roman" w:hAnsi="Times New Roman" w:cs="Times New Roman"/>
        </w:rPr>
      </w:pPr>
    </w:p>
    <w:p w14:paraId="5DB36B38" w14:textId="47253D41" w:rsidR="00F7792B" w:rsidRDefault="00F7792B">
      <w:pPr>
        <w:pStyle w:val="BodyText"/>
        <w:rPr>
          <w:rFonts w:ascii="Times New Roman" w:hAnsi="Times New Roman" w:cs="Times New Roman"/>
        </w:rPr>
      </w:pPr>
    </w:p>
    <w:p w14:paraId="7AABAE64" w14:textId="274E32FB" w:rsidR="00F7792B" w:rsidRDefault="00F7792B">
      <w:pPr>
        <w:pStyle w:val="BodyText"/>
        <w:rPr>
          <w:rFonts w:ascii="Times New Roman" w:hAnsi="Times New Roman" w:cs="Times New Roman"/>
        </w:rPr>
      </w:pPr>
    </w:p>
    <w:p w14:paraId="7E069C60" w14:textId="5EA9FCDE" w:rsidR="00F7792B" w:rsidRDefault="00F7792B">
      <w:pPr>
        <w:pStyle w:val="BodyText"/>
        <w:rPr>
          <w:rFonts w:ascii="Times New Roman" w:hAnsi="Times New Roman" w:cs="Times New Roman"/>
        </w:rPr>
      </w:pPr>
    </w:p>
    <w:p w14:paraId="3A56C35D" w14:textId="2D91A426" w:rsidR="00F7792B" w:rsidRDefault="00F7792B">
      <w:pPr>
        <w:pStyle w:val="BodyText"/>
        <w:rPr>
          <w:rFonts w:ascii="Times New Roman" w:hAnsi="Times New Roman" w:cs="Times New Roman"/>
        </w:rPr>
      </w:pPr>
    </w:p>
    <w:p w14:paraId="475305B8" w14:textId="570F3B5C" w:rsidR="00F7792B" w:rsidRDefault="00F7792B">
      <w:pPr>
        <w:pStyle w:val="BodyText"/>
        <w:rPr>
          <w:rFonts w:ascii="Times New Roman" w:hAnsi="Times New Roman" w:cs="Times New Roman"/>
        </w:rPr>
      </w:pPr>
    </w:p>
    <w:p w14:paraId="7E651840" w14:textId="07605BAB" w:rsidR="00F7792B" w:rsidRDefault="00F7792B">
      <w:pPr>
        <w:pStyle w:val="BodyText"/>
        <w:rPr>
          <w:rFonts w:ascii="Times New Roman" w:hAnsi="Times New Roman" w:cs="Times New Roman"/>
        </w:rPr>
      </w:pPr>
    </w:p>
    <w:p w14:paraId="16A971E3" w14:textId="7D82BEDE" w:rsidR="00F7792B" w:rsidRDefault="00F7792B">
      <w:pPr>
        <w:pStyle w:val="BodyText"/>
        <w:rPr>
          <w:rFonts w:ascii="Times New Roman" w:hAnsi="Times New Roman" w:cs="Times New Roman"/>
        </w:rPr>
      </w:pPr>
    </w:p>
    <w:p w14:paraId="1BE14DB3" w14:textId="2D6E9A07" w:rsidR="00F7792B" w:rsidRDefault="00F7792B">
      <w:pPr>
        <w:pStyle w:val="BodyText"/>
        <w:rPr>
          <w:rFonts w:ascii="Times New Roman" w:hAnsi="Times New Roman" w:cs="Times New Roman"/>
        </w:rPr>
      </w:pPr>
    </w:p>
    <w:p w14:paraId="0717DBC2" w14:textId="39565374" w:rsidR="00F7792B" w:rsidRDefault="00F7792B">
      <w:pPr>
        <w:pStyle w:val="BodyText"/>
        <w:rPr>
          <w:rFonts w:ascii="Times New Roman" w:hAnsi="Times New Roman" w:cs="Times New Roman"/>
        </w:rPr>
      </w:pPr>
    </w:p>
    <w:p w14:paraId="3FCC68E6" w14:textId="1FE11EA4" w:rsidR="00F7792B" w:rsidRDefault="00F7792B">
      <w:pPr>
        <w:pStyle w:val="BodyText"/>
        <w:rPr>
          <w:rFonts w:ascii="Times New Roman" w:hAnsi="Times New Roman" w:cs="Times New Roman"/>
        </w:rPr>
      </w:pPr>
    </w:p>
    <w:p w14:paraId="1A614050" w14:textId="1FED0286" w:rsidR="00F7792B" w:rsidRDefault="00F7792B">
      <w:pPr>
        <w:pStyle w:val="BodyText"/>
        <w:rPr>
          <w:rFonts w:ascii="Times New Roman" w:hAnsi="Times New Roman" w:cs="Times New Roman"/>
        </w:rPr>
      </w:pPr>
    </w:p>
    <w:p w14:paraId="628690C4" w14:textId="77777777" w:rsidR="00F7792B" w:rsidRPr="00E42C78" w:rsidRDefault="00F7792B">
      <w:pPr>
        <w:pStyle w:val="BodyText"/>
        <w:rPr>
          <w:rFonts w:ascii="Times New Roman" w:hAnsi="Times New Roman" w:cs="Times New Roman"/>
        </w:rPr>
      </w:pPr>
    </w:p>
    <w:p w14:paraId="3FA5FCF1" w14:textId="775DEB84" w:rsidR="00AA4964" w:rsidRPr="00E42C78" w:rsidRDefault="00AA4964">
      <w:pPr>
        <w:pStyle w:val="Heading1"/>
      </w:pPr>
      <w:r w:rsidRPr="00E42C78">
        <w:lastRenderedPageBreak/>
        <w:t xml:space="preserve">  </w:t>
      </w:r>
      <w:bookmarkStart w:id="53" w:name="_Toc492562758"/>
      <w:bookmarkStart w:id="54" w:name="_Toc527397798"/>
      <w:r w:rsidRPr="00E42C78">
        <w:t>Requirement Matrix</w:t>
      </w:r>
      <w:bookmarkEnd w:id="53"/>
      <w:bookmarkEnd w:id="54"/>
    </w:p>
    <w:p w14:paraId="5DE5771A" w14:textId="77777777" w:rsidR="00AA4964" w:rsidRPr="00E42C78" w:rsidRDefault="00AA4964">
      <w:pPr>
        <w:pStyle w:val="BodyText"/>
        <w:ind w:left="0"/>
        <w:rPr>
          <w:rFonts w:ascii="Times New Roman" w:hAnsi="Times New Roman" w:cs="Times New Roman"/>
        </w:rPr>
      </w:pPr>
    </w:p>
    <w:p w14:paraId="4716FA36" w14:textId="77777777" w:rsidR="00AA4964" w:rsidRPr="00E42C78" w:rsidRDefault="00AA4964">
      <w:pPr>
        <w:pStyle w:val="BodyText"/>
        <w:ind w:left="0"/>
        <w:rPr>
          <w:rFonts w:ascii="Times New Roman" w:hAnsi="Times New Roman" w:cs="Times New Roman"/>
        </w:rPr>
      </w:pPr>
    </w:p>
    <w:p w14:paraId="5789B452" w14:textId="77F44A31" w:rsidR="00AA4964" w:rsidRPr="00E42C78" w:rsidRDefault="00AA4964">
      <w:pPr>
        <w:pStyle w:val="BodyText"/>
        <w:ind w:left="0"/>
        <w:rPr>
          <w:rFonts w:ascii="Times New Roman" w:hAnsi="Times New Roman" w:cs="Times New Roman"/>
        </w:rPr>
      </w:pPr>
    </w:p>
    <w:p w14:paraId="58D78B4C" w14:textId="77777777" w:rsidR="00AA4964" w:rsidRPr="00E42C78" w:rsidRDefault="00AA4964">
      <w:pPr>
        <w:pStyle w:val="Heading1"/>
      </w:pPr>
      <w:r w:rsidRPr="00E42C78">
        <w:lastRenderedPageBreak/>
        <w:t xml:space="preserve">  </w:t>
      </w:r>
      <w:bookmarkStart w:id="55" w:name="_Toc492562759"/>
      <w:bookmarkStart w:id="56" w:name="_Toc527397799"/>
      <w:r w:rsidRPr="00E42C78">
        <w:t>Appendices</w:t>
      </w:r>
      <w:bookmarkEnd w:id="55"/>
      <w:bookmarkEnd w:id="56"/>
    </w:p>
    <w:p w14:paraId="6007D6D2" w14:textId="77777777" w:rsidR="00AA4964" w:rsidRPr="00E42C78" w:rsidRDefault="00AA4964"/>
    <w:sectPr w:rsidR="00AA4964" w:rsidRPr="00E42C78">
      <w:headerReference w:type="default" r:id="rId45"/>
      <w:footerReference w:type="even" r:id="rId46"/>
      <w:footerReference w:type="default" r:id="rId47"/>
      <w:headerReference w:type="first" r:id="rId48"/>
      <w:footerReference w:type="first" r:id="rId49"/>
      <w:pgSz w:w="12240" w:h="15840"/>
      <w:pgMar w:top="1389" w:right="1134" w:bottom="1349" w:left="1134" w:header="720" w:footer="720"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8E314" w14:textId="77777777" w:rsidR="00AE3A7E" w:rsidRDefault="00AE3A7E">
      <w:r>
        <w:separator/>
      </w:r>
    </w:p>
  </w:endnote>
  <w:endnote w:type="continuationSeparator" w:id="0">
    <w:p w14:paraId="1319CE47" w14:textId="77777777" w:rsidR="00AE3A7E" w:rsidRDefault="00AE3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0"/>
    <w:family w:val="auto"/>
    <w:pitch w:val="default"/>
  </w:font>
  <w:font w:name="Arial Narrow">
    <w:panose1 w:val="020B0606020202030204"/>
    <w:charset w:val="00"/>
    <w:family w:val="swiss"/>
    <w:pitch w:val="variable"/>
    <w:sig w:usb0="00000287" w:usb1="00000800" w:usb2="00000000" w:usb3="00000000" w:csb0="0000009F" w:csb1="00000000"/>
  </w:font>
  <w:font w:name="Garamond">
    <w:panose1 w:val="02020502050306020203"/>
    <w:charset w:val="00"/>
    <w:family w:val="roman"/>
    <w:pitch w:val="variable"/>
    <w:sig w:usb0="00000287" w:usb1="00000000" w:usb2="00000000" w:usb3="00000000" w:csb0="0000009F" w:csb1="00000000"/>
  </w:font>
  <w:font w:name="EngraversGothicETT BT">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944BE" w14:textId="77777777" w:rsidR="0078523F" w:rsidRDefault="0078523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78523F" w14:paraId="700975BB" w14:textId="77777777">
      <w:tc>
        <w:tcPr>
          <w:tcW w:w="4985" w:type="dxa"/>
          <w:shd w:val="clear" w:color="auto" w:fill="auto"/>
        </w:tcPr>
        <w:p w14:paraId="79DAFCBC" w14:textId="77777777" w:rsidR="0078523F" w:rsidRDefault="0078523F">
          <w:pPr>
            <w:pStyle w:val="FooterCopyright"/>
            <w:snapToGrid w:val="0"/>
          </w:pPr>
        </w:p>
      </w:tc>
      <w:tc>
        <w:tcPr>
          <w:tcW w:w="4987" w:type="dxa"/>
          <w:shd w:val="clear" w:color="auto" w:fill="auto"/>
        </w:tcPr>
        <w:p w14:paraId="611EA76A" w14:textId="77777777" w:rsidR="0078523F" w:rsidRDefault="0078523F">
          <w:pPr>
            <w:pStyle w:val="FooterPageNumbers"/>
            <w:snapToGrid w:val="0"/>
          </w:pPr>
          <w:r>
            <w:t xml:space="preserve">Page </w:t>
          </w:r>
          <w:r>
            <w:fldChar w:fldCharType="begin"/>
          </w:r>
          <w:r>
            <w:instrText xml:space="preserve"> PAGE </w:instrText>
          </w:r>
          <w:r>
            <w:fldChar w:fldCharType="separate"/>
          </w:r>
          <w:r w:rsidR="008A3E1E">
            <w:rPr>
              <w:noProof/>
            </w:rPr>
            <w:t>12</w:t>
          </w:r>
          <w:r>
            <w:fldChar w:fldCharType="end"/>
          </w:r>
          <w:r>
            <w:t xml:space="preserve"> of </w:t>
          </w:r>
          <w:r>
            <w:fldChar w:fldCharType="begin"/>
          </w:r>
          <w:r>
            <w:instrText xml:space="preserve"> NUMPAGES \*Arabic </w:instrText>
          </w:r>
          <w:r>
            <w:fldChar w:fldCharType="separate"/>
          </w:r>
          <w:r w:rsidR="008A3E1E">
            <w:rPr>
              <w:noProof/>
            </w:rPr>
            <w:t>30</w:t>
          </w:r>
          <w:r>
            <w:fldChar w:fldCharType="end"/>
          </w:r>
        </w:p>
      </w:tc>
    </w:tr>
  </w:tbl>
  <w:p w14:paraId="35F67A2D" w14:textId="77777777" w:rsidR="0078523F" w:rsidRDefault="007852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ECCD8" w14:textId="77777777" w:rsidR="0078523F" w:rsidRDefault="007852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60B75" w14:textId="77777777" w:rsidR="00AE3A7E" w:rsidRDefault="00AE3A7E">
      <w:r>
        <w:separator/>
      </w:r>
    </w:p>
  </w:footnote>
  <w:footnote w:type="continuationSeparator" w:id="0">
    <w:p w14:paraId="7A0F7CC5" w14:textId="77777777" w:rsidR="00AE3A7E" w:rsidRDefault="00AE3A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540"/>
      <w:gridCol w:w="4431"/>
    </w:tblGrid>
    <w:tr w:rsidR="0078523F" w14:paraId="6144759B" w14:textId="77777777">
      <w:tc>
        <w:tcPr>
          <w:tcW w:w="5540" w:type="dxa"/>
          <w:shd w:val="clear" w:color="auto" w:fill="auto"/>
        </w:tcPr>
        <w:p w14:paraId="7ACFB731" w14:textId="77777777" w:rsidR="0078523F" w:rsidRDefault="0078523F">
          <w:pPr>
            <w:pStyle w:val="HeaderTitle"/>
            <w:tabs>
              <w:tab w:val="clear" w:pos="4986"/>
              <w:tab w:val="center" w:pos="5490"/>
            </w:tabs>
            <w:snapToGrid w:val="0"/>
          </w:pPr>
          <w:r>
            <w:fldChar w:fldCharType="begin"/>
          </w:r>
          <w:r>
            <w:instrText xml:space="preserve"> TITLE </w:instrText>
          </w:r>
          <w:r>
            <w:fldChar w:fldCharType="end"/>
          </w:r>
          <w:r>
            <w:t>Software Design Description</w:t>
          </w:r>
        </w:p>
        <w:p w14:paraId="0DB3D8A0" w14:textId="55F3A609" w:rsidR="0078523F" w:rsidRDefault="0078523F">
          <w:pPr>
            <w:pStyle w:val="HeaderSubtitle"/>
          </w:pPr>
          <w:r>
            <w:t>Earthquake Analyzer</w:t>
          </w:r>
        </w:p>
      </w:tc>
      <w:tc>
        <w:tcPr>
          <w:tcW w:w="4431" w:type="dxa"/>
          <w:shd w:val="clear" w:color="auto" w:fill="auto"/>
        </w:tcPr>
        <w:p w14:paraId="1EF3D6A2" w14:textId="1FB654F7" w:rsidR="0078523F" w:rsidRDefault="0078523F" w:rsidP="00AB6024">
          <w:pPr>
            <w:pStyle w:val="Headerright"/>
            <w:snapToGrid w:val="0"/>
          </w:pPr>
          <w:r>
            <w:t>Document Version: 1.4</w:t>
          </w:r>
        </w:p>
        <w:p w14:paraId="1C32BB34" w14:textId="6C6BF90B" w:rsidR="0078523F" w:rsidRDefault="0078523F">
          <w:pPr>
            <w:pStyle w:val="Headerright"/>
          </w:pPr>
          <w:r>
            <w:t>Published Date: 16 October 2018</w:t>
          </w:r>
        </w:p>
      </w:tc>
    </w:tr>
  </w:tbl>
  <w:p w14:paraId="1A60B299" w14:textId="0B7DB6E8" w:rsidR="0078523F" w:rsidRDefault="007852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6AF03" w14:textId="77777777" w:rsidR="0078523F" w:rsidRDefault="007852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none"/>
      <w:pStyle w:val="Heading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3"/>
    <w:lvl w:ilvl="0">
      <w:start w:val="1"/>
      <w:numFmt w:val="decimal"/>
      <w:pStyle w:val="Heading1"/>
      <w:lvlText w:val="%1. "/>
      <w:lvlJc w:val="left"/>
      <w:pPr>
        <w:tabs>
          <w:tab w:val="num" w:pos="360"/>
        </w:tabs>
        <w:ind w:left="360" w:hanging="360"/>
      </w:pPr>
      <w:rPr>
        <w:rFonts w:ascii="Arial" w:hAnsi="Arial" w:cs="Symbol"/>
      </w:rPr>
    </w:lvl>
    <w:lvl w:ilvl="1">
      <w:start w:val="1"/>
      <w:numFmt w:val="decimal"/>
      <w:lvlText w:val="%1.%2. "/>
      <w:lvlJc w:val="left"/>
      <w:pPr>
        <w:tabs>
          <w:tab w:val="num" w:pos="360"/>
        </w:tabs>
        <w:ind w:left="360" w:hanging="360"/>
      </w:pPr>
    </w:lvl>
    <w:lvl w:ilvl="2">
      <w:start w:val="1"/>
      <w:numFmt w:val="decimal"/>
      <w:lvlText w:val="%1.%2.%3. "/>
      <w:lvlJc w:val="left"/>
      <w:pPr>
        <w:tabs>
          <w:tab w:val="num" w:pos="360"/>
        </w:tabs>
        <w:ind w:left="360" w:hanging="360"/>
      </w:pPr>
    </w:lvl>
    <w:lvl w:ilvl="3">
      <w:start w:val="1"/>
      <w:numFmt w:val="decimal"/>
      <w:lvlText w:val="%1.%2.%3.%4. "/>
      <w:lvlJc w:val="left"/>
      <w:pPr>
        <w:tabs>
          <w:tab w:val="num" w:pos="360"/>
        </w:tabs>
        <w:ind w:left="360" w:hanging="360"/>
      </w:pPr>
    </w:lvl>
    <w:lvl w:ilvl="4">
      <w:start w:val="1"/>
      <w:numFmt w:val="decimal"/>
      <w:lvlText w:val="%1.%2.%3.%4.%5. "/>
      <w:lvlJc w:val="left"/>
      <w:pPr>
        <w:tabs>
          <w:tab w:val="num" w:pos="360"/>
        </w:tabs>
        <w:ind w:left="360" w:hanging="360"/>
      </w:pPr>
    </w:lvl>
    <w:lvl w:ilvl="5">
      <w:start w:val="1"/>
      <w:numFmt w:val="decimal"/>
      <w:lvlText w:val="%1.%2.%3.%4.%5.%6. "/>
      <w:lvlJc w:val="left"/>
      <w:pPr>
        <w:tabs>
          <w:tab w:val="num" w:pos="360"/>
        </w:tabs>
        <w:ind w:left="360" w:hanging="360"/>
      </w:pPr>
    </w:lvl>
    <w:lvl w:ilvl="6">
      <w:start w:val="1"/>
      <w:numFmt w:val="decimal"/>
      <w:lvlText w:val="%1.%2.%3.%4.%5.%6.%7. "/>
      <w:lvlJc w:val="left"/>
      <w:pPr>
        <w:tabs>
          <w:tab w:val="num" w:pos="360"/>
        </w:tabs>
        <w:ind w:left="360" w:hanging="360"/>
      </w:pPr>
    </w:lvl>
    <w:lvl w:ilvl="7">
      <w:start w:val="1"/>
      <w:numFmt w:val="decimal"/>
      <w:lvlText w:val="%1.%2.%3.%4.%5.%6.%7.%8. "/>
      <w:lvlJc w:val="left"/>
      <w:pPr>
        <w:tabs>
          <w:tab w:val="num" w:pos="360"/>
        </w:tabs>
        <w:ind w:left="360" w:hanging="360"/>
      </w:pPr>
    </w:lvl>
    <w:lvl w:ilvl="8">
      <w:start w:val="1"/>
      <w:numFmt w:val="decimal"/>
      <w:lvlText w:val="%1.%2.%3.%4.%5.%6.%7.%8.%9. "/>
      <w:lvlJc w:val="left"/>
      <w:pPr>
        <w:tabs>
          <w:tab w:val="num" w:pos="360"/>
        </w:tabs>
        <w:ind w:left="360" w:hanging="360"/>
      </w:pPr>
    </w:lvl>
  </w:abstractNum>
  <w:abstractNum w:abstractNumId="3" w15:restartNumberingAfterBreak="0">
    <w:nsid w:val="04266821"/>
    <w:multiLevelType w:val="hybridMultilevel"/>
    <w:tmpl w:val="908CD8EE"/>
    <w:lvl w:ilvl="0" w:tplc="3409000F">
      <w:start w:val="1"/>
      <w:numFmt w:val="decimal"/>
      <w:lvlText w:val="%1."/>
      <w:lvlJc w:val="left"/>
      <w:pPr>
        <w:ind w:left="1429" w:hanging="360"/>
      </w:pPr>
    </w:lvl>
    <w:lvl w:ilvl="1" w:tplc="34090019" w:tentative="1">
      <w:start w:val="1"/>
      <w:numFmt w:val="lowerLetter"/>
      <w:lvlText w:val="%2."/>
      <w:lvlJc w:val="left"/>
      <w:pPr>
        <w:ind w:left="2149" w:hanging="360"/>
      </w:pPr>
    </w:lvl>
    <w:lvl w:ilvl="2" w:tplc="3409001B" w:tentative="1">
      <w:start w:val="1"/>
      <w:numFmt w:val="lowerRoman"/>
      <w:lvlText w:val="%3."/>
      <w:lvlJc w:val="right"/>
      <w:pPr>
        <w:ind w:left="2869" w:hanging="180"/>
      </w:pPr>
    </w:lvl>
    <w:lvl w:ilvl="3" w:tplc="3409000F" w:tentative="1">
      <w:start w:val="1"/>
      <w:numFmt w:val="decimal"/>
      <w:lvlText w:val="%4."/>
      <w:lvlJc w:val="left"/>
      <w:pPr>
        <w:ind w:left="3589" w:hanging="360"/>
      </w:pPr>
    </w:lvl>
    <w:lvl w:ilvl="4" w:tplc="34090019" w:tentative="1">
      <w:start w:val="1"/>
      <w:numFmt w:val="lowerLetter"/>
      <w:lvlText w:val="%5."/>
      <w:lvlJc w:val="left"/>
      <w:pPr>
        <w:ind w:left="4309" w:hanging="360"/>
      </w:pPr>
    </w:lvl>
    <w:lvl w:ilvl="5" w:tplc="3409001B" w:tentative="1">
      <w:start w:val="1"/>
      <w:numFmt w:val="lowerRoman"/>
      <w:lvlText w:val="%6."/>
      <w:lvlJc w:val="right"/>
      <w:pPr>
        <w:ind w:left="5029" w:hanging="180"/>
      </w:pPr>
    </w:lvl>
    <w:lvl w:ilvl="6" w:tplc="3409000F" w:tentative="1">
      <w:start w:val="1"/>
      <w:numFmt w:val="decimal"/>
      <w:lvlText w:val="%7."/>
      <w:lvlJc w:val="left"/>
      <w:pPr>
        <w:ind w:left="5749" w:hanging="360"/>
      </w:pPr>
    </w:lvl>
    <w:lvl w:ilvl="7" w:tplc="34090019" w:tentative="1">
      <w:start w:val="1"/>
      <w:numFmt w:val="lowerLetter"/>
      <w:lvlText w:val="%8."/>
      <w:lvlJc w:val="left"/>
      <w:pPr>
        <w:ind w:left="6469" w:hanging="360"/>
      </w:pPr>
    </w:lvl>
    <w:lvl w:ilvl="8" w:tplc="3409001B" w:tentative="1">
      <w:start w:val="1"/>
      <w:numFmt w:val="lowerRoman"/>
      <w:lvlText w:val="%9."/>
      <w:lvlJc w:val="right"/>
      <w:pPr>
        <w:ind w:left="7189" w:hanging="180"/>
      </w:pPr>
    </w:lvl>
  </w:abstractNum>
  <w:abstractNum w:abstractNumId="4" w15:restartNumberingAfterBreak="0">
    <w:nsid w:val="1987040E"/>
    <w:multiLevelType w:val="hybridMultilevel"/>
    <w:tmpl w:val="908CD8EE"/>
    <w:lvl w:ilvl="0" w:tplc="3409000F">
      <w:start w:val="1"/>
      <w:numFmt w:val="decimal"/>
      <w:lvlText w:val="%1."/>
      <w:lvlJc w:val="left"/>
      <w:pPr>
        <w:ind w:left="1429" w:hanging="360"/>
      </w:pPr>
    </w:lvl>
    <w:lvl w:ilvl="1" w:tplc="34090019" w:tentative="1">
      <w:start w:val="1"/>
      <w:numFmt w:val="lowerLetter"/>
      <w:lvlText w:val="%2."/>
      <w:lvlJc w:val="left"/>
      <w:pPr>
        <w:ind w:left="2149" w:hanging="360"/>
      </w:pPr>
    </w:lvl>
    <w:lvl w:ilvl="2" w:tplc="3409001B" w:tentative="1">
      <w:start w:val="1"/>
      <w:numFmt w:val="lowerRoman"/>
      <w:lvlText w:val="%3."/>
      <w:lvlJc w:val="right"/>
      <w:pPr>
        <w:ind w:left="2869" w:hanging="180"/>
      </w:pPr>
    </w:lvl>
    <w:lvl w:ilvl="3" w:tplc="3409000F" w:tentative="1">
      <w:start w:val="1"/>
      <w:numFmt w:val="decimal"/>
      <w:lvlText w:val="%4."/>
      <w:lvlJc w:val="left"/>
      <w:pPr>
        <w:ind w:left="3589" w:hanging="360"/>
      </w:pPr>
    </w:lvl>
    <w:lvl w:ilvl="4" w:tplc="34090019" w:tentative="1">
      <w:start w:val="1"/>
      <w:numFmt w:val="lowerLetter"/>
      <w:lvlText w:val="%5."/>
      <w:lvlJc w:val="left"/>
      <w:pPr>
        <w:ind w:left="4309" w:hanging="360"/>
      </w:pPr>
    </w:lvl>
    <w:lvl w:ilvl="5" w:tplc="3409001B" w:tentative="1">
      <w:start w:val="1"/>
      <w:numFmt w:val="lowerRoman"/>
      <w:lvlText w:val="%6."/>
      <w:lvlJc w:val="right"/>
      <w:pPr>
        <w:ind w:left="5029" w:hanging="180"/>
      </w:pPr>
    </w:lvl>
    <w:lvl w:ilvl="6" w:tplc="3409000F" w:tentative="1">
      <w:start w:val="1"/>
      <w:numFmt w:val="decimal"/>
      <w:lvlText w:val="%7."/>
      <w:lvlJc w:val="left"/>
      <w:pPr>
        <w:ind w:left="5749" w:hanging="360"/>
      </w:pPr>
    </w:lvl>
    <w:lvl w:ilvl="7" w:tplc="34090019" w:tentative="1">
      <w:start w:val="1"/>
      <w:numFmt w:val="lowerLetter"/>
      <w:lvlText w:val="%8."/>
      <w:lvlJc w:val="left"/>
      <w:pPr>
        <w:ind w:left="6469" w:hanging="360"/>
      </w:pPr>
    </w:lvl>
    <w:lvl w:ilvl="8" w:tplc="3409001B" w:tentative="1">
      <w:start w:val="1"/>
      <w:numFmt w:val="lowerRoman"/>
      <w:lvlText w:val="%9."/>
      <w:lvlJc w:val="right"/>
      <w:pPr>
        <w:ind w:left="7189" w:hanging="180"/>
      </w:pPr>
    </w:lvl>
  </w:abstractNum>
  <w:abstractNum w:abstractNumId="5" w15:restartNumberingAfterBreak="0">
    <w:nsid w:val="3F9A33D9"/>
    <w:multiLevelType w:val="hybridMultilevel"/>
    <w:tmpl w:val="908CD8EE"/>
    <w:lvl w:ilvl="0" w:tplc="3409000F">
      <w:start w:val="1"/>
      <w:numFmt w:val="decimal"/>
      <w:lvlText w:val="%1."/>
      <w:lvlJc w:val="left"/>
      <w:pPr>
        <w:ind w:left="1429" w:hanging="360"/>
      </w:pPr>
    </w:lvl>
    <w:lvl w:ilvl="1" w:tplc="34090019" w:tentative="1">
      <w:start w:val="1"/>
      <w:numFmt w:val="lowerLetter"/>
      <w:lvlText w:val="%2."/>
      <w:lvlJc w:val="left"/>
      <w:pPr>
        <w:ind w:left="2149" w:hanging="360"/>
      </w:pPr>
    </w:lvl>
    <w:lvl w:ilvl="2" w:tplc="3409001B" w:tentative="1">
      <w:start w:val="1"/>
      <w:numFmt w:val="lowerRoman"/>
      <w:lvlText w:val="%3."/>
      <w:lvlJc w:val="right"/>
      <w:pPr>
        <w:ind w:left="2869" w:hanging="180"/>
      </w:pPr>
    </w:lvl>
    <w:lvl w:ilvl="3" w:tplc="3409000F" w:tentative="1">
      <w:start w:val="1"/>
      <w:numFmt w:val="decimal"/>
      <w:lvlText w:val="%4."/>
      <w:lvlJc w:val="left"/>
      <w:pPr>
        <w:ind w:left="3589" w:hanging="360"/>
      </w:pPr>
    </w:lvl>
    <w:lvl w:ilvl="4" w:tplc="34090019" w:tentative="1">
      <w:start w:val="1"/>
      <w:numFmt w:val="lowerLetter"/>
      <w:lvlText w:val="%5."/>
      <w:lvlJc w:val="left"/>
      <w:pPr>
        <w:ind w:left="4309" w:hanging="360"/>
      </w:pPr>
    </w:lvl>
    <w:lvl w:ilvl="5" w:tplc="3409001B" w:tentative="1">
      <w:start w:val="1"/>
      <w:numFmt w:val="lowerRoman"/>
      <w:lvlText w:val="%6."/>
      <w:lvlJc w:val="right"/>
      <w:pPr>
        <w:ind w:left="5029" w:hanging="180"/>
      </w:pPr>
    </w:lvl>
    <w:lvl w:ilvl="6" w:tplc="3409000F" w:tentative="1">
      <w:start w:val="1"/>
      <w:numFmt w:val="decimal"/>
      <w:lvlText w:val="%7."/>
      <w:lvlJc w:val="left"/>
      <w:pPr>
        <w:ind w:left="5749" w:hanging="360"/>
      </w:pPr>
    </w:lvl>
    <w:lvl w:ilvl="7" w:tplc="34090019" w:tentative="1">
      <w:start w:val="1"/>
      <w:numFmt w:val="lowerLetter"/>
      <w:lvlText w:val="%8."/>
      <w:lvlJc w:val="left"/>
      <w:pPr>
        <w:ind w:left="6469" w:hanging="360"/>
      </w:pPr>
    </w:lvl>
    <w:lvl w:ilvl="8" w:tplc="3409001B" w:tentative="1">
      <w:start w:val="1"/>
      <w:numFmt w:val="lowerRoman"/>
      <w:lvlText w:val="%9."/>
      <w:lvlJc w:val="right"/>
      <w:pPr>
        <w:ind w:left="7189" w:hanging="180"/>
      </w:pPr>
    </w:lvl>
  </w:abstractNum>
  <w:abstractNum w:abstractNumId="6" w15:restartNumberingAfterBreak="0">
    <w:nsid w:val="49B56AFD"/>
    <w:multiLevelType w:val="hybridMultilevel"/>
    <w:tmpl w:val="7CF08506"/>
    <w:lvl w:ilvl="0" w:tplc="34090001">
      <w:start w:val="1"/>
      <w:numFmt w:val="bullet"/>
      <w:lvlText w:val=""/>
      <w:lvlJc w:val="left"/>
      <w:pPr>
        <w:ind w:left="1429" w:hanging="360"/>
      </w:pPr>
      <w:rPr>
        <w:rFonts w:ascii="Symbol" w:hAnsi="Symbol"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7" w15:restartNumberingAfterBreak="0">
    <w:nsid w:val="654564E4"/>
    <w:multiLevelType w:val="hybridMultilevel"/>
    <w:tmpl w:val="908CD8EE"/>
    <w:lvl w:ilvl="0" w:tplc="3409000F">
      <w:start w:val="1"/>
      <w:numFmt w:val="decimal"/>
      <w:lvlText w:val="%1."/>
      <w:lvlJc w:val="left"/>
      <w:pPr>
        <w:ind w:left="1429" w:hanging="360"/>
      </w:pPr>
    </w:lvl>
    <w:lvl w:ilvl="1" w:tplc="34090019" w:tentative="1">
      <w:start w:val="1"/>
      <w:numFmt w:val="lowerLetter"/>
      <w:lvlText w:val="%2."/>
      <w:lvlJc w:val="left"/>
      <w:pPr>
        <w:ind w:left="2149" w:hanging="360"/>
      </w:pPr>
    </w:lvl>
    <w:lvl w:ilvl="2" w:tplc="3409001B" w:tentative="1">
      <w:start w:val="1"/>
      <w:numFmt w:val="lowerRoman"/>
      <w:lvlText w:val="%3."/>
      <w:lvlJc w:val="right"/>
      <w:pPr>
        <w:ind w:left="2869" w:hanging="180"/>
      </w:pPr>
    </w:lvl>
    <w:lvl w:ilvl="3" w:tplc="3409000F" w:tentative="1">
      <w:start w:val="1"/>
      <w:numFmt w:val="decimal"/>
      <w:lvlText w:val="%4."/>
      <w:lvlJc w:val="left"/>
      <w:pPr>
        <w:ind w:left="3589" w:hanging="360"/>
      </w:pPr>
    </w:lvl>
    <w:lvl w:ilvl="4" w:tplc="34090019" w:tentative="1">
      <w:start w:val="1"/>
      <w:numFmt w:val="lowerLetter"/>
      <w:lvlText w:val="%5."/>
      <w:lvlJc w:val="left"/>
      <w:pPr>
        <w:ind w:left="4309" w:hanging="360"/>
      </w:pPr>
    </w:lvl>
    <w:lvl w:ilvl="5" w:tplc="3409001B" w:tentative="1">
      <w:start w:val="1"/>
      <w:numFmt w:val="lowerRoman"/>
      <w:lvlText w:val="%6."/>
      <w:lvlJc w:val="right"/>
      <w:pPr>
        <w:ind w:left="5029" w:hanging="180"/>
      </w:pPr>
    </w:lvl>
    <w:lvl w:ilvl="6" w:tplc="3409000F" w:tentative="1">
      <w:start w:val="1"/>
      <w:numFmt w:val="decimal"/>
      <w:lvlText w:val="%7."/>
      <w:lvlJc w:val="left"/>
      <w:pPr>
        <w:ind w:left="5749" w:hanging="360"/>
      </w:pPr>
    </w:lvl>
    <w:lvl w:ilvl="7" w:tplc="34090019" w:tentative="1">
      <w:start w:val="1"/>
      <w:numFmt w:val="lowerLetter"/>
      <w:lvlText w:val="%8."/>
      <w:lvlJc w:val="left"/>
      <w:pPr>
        <w:ind w:left="6469" w:hanging="360"/>
      </w:pPr>
    </w:lvl>
    <w:lvl w:ilvl="8" w:tplc="3409001B" w:tentative="1">
      <w:start w:val="1"/>
      <w:numFmt w:val="lowerRoman"/>
      <w:lvlText w:val="%9."/>
      <w:lvlJc w:val="right"/>
      <w:pPr>
        <w:ind w:left="7189" w:hanging="180"/>
      </w:pPr>
    </w:lvl>
  </w:abstractNum>
  <w:num w:numId="1">
    <w:abstractNumId w:val="0"/>
  </w:num>
  <w:num w:numId="2">
    <w:abstractNumId w:val="1"/>
  </w:num>
  <w:num w:numId="3">
    <w:abstractNumId w:val="2"/>
  </w:num>
  <w:num w:numId="4">
    <w:abstractNumId w:val="4"/>
  </w:num>
  <w:num w:numId="5">
    <w:abstractNumId w:val="3"/>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3D1"/>
    <w:rsid w:val="00025460"/>
    <w:rsid w:val="000722E3"/>
    <w:rsid w:val="00086F77"/>
    <w:rsid w:val="0009782E"/>
    <w:rsid w:val="000B1D7F"/>
    <w:rsid w:val="000C3F9F"/>
    <w:rsid w:val="000C75E1"/>
    <w:rsid w:val="001A337E"/>
    <w:rsid w:val="001C0E70"/>
    <w:rsid w:val="001C3414"/>
    <w:rsid w:val="001E7D92"/>
    <w:rsid w:val="002123D1"/>
    <w:rsid w:val="002A27F4"/>
    <w:rsid w:val="002D3872"/>
    <w:rsid w:val="00301594"/>
    <w:rsid w:val="00317403"/>
    <w:rsid w:val="0035111D"/>
    <w:rsid w:val="00360FC4"/>
    <w:rsid w:val="0036336F"/>
    <w:rsid w:val="00423677"/>
    <w:rsid w:val="0043251A"/>
    <w:rsid w:val="004A00BE"/>
    <w:rsid w:val="0051591B"/>
    <w:rsid w:val="00530255"/>
    <w:rsid w:val="00622CBD"/>
    <w:rsid w:val="00651A32"/>
    <w:rsid w:val="006641A6"/>
    <w:rsid w:val="006909C0"/>
    <w:rsid w:val="00691947"/>
    <w:rsid w:val="006A238E"/>
    <w:rsid w:val="006C6772"/>
    <w:rsid w:val="006E0194"/>
    <w:rsid w:val="00704040"/>
    <w:rsid w:val="00705262"/>
    <w:rsid w:val="00735E9D"/>
    <w:rsid w:val="00746CE8"/>
    <w:rsid w:val="00765D75"/>
    <w:rsid w:val="0078523F"/>
    <w:rsid w:val="007974E1"/>
    <w:rsid w:val="007A7412"/>
    <w:rsid w:val="007B6622"/>
    <w:rsid w:val="007C6974"/>
    <w:rsid w:val="007D6225"/>
    <w:rsid w:val="008942C2"/>
    <w:rsid w:val="008A3E1E"/>
    <w:rsid w:val="008B311E"/>
    <w:rsid w:val="008C416F"/>
    <w:rsid w:val="00987D60"/>
    <w:rsid w:val="009B00A2"/>
    <w:rsid w:val="009D3198"/>
    <w:rsid w:val="009E6455"/>
    <w:rsid w:val="00AA4964"/>
    <w:rsid w:val="00AB213C"/>
    <w:rsid w:val="00AB6024"/>
    <w:rsid w:val="00AD29C9"/>
    <w:rsid w:val="00AD58FD"/>
    <w:rsid w:val="00AE3A7E"/>
    <w:rsid w:val="00AF405A"/>
    <w:rsid w:val="00B06097"/>
    <w:rsid w:val="00B11632"/>
    <w:rsid w:val="00B21162"/>
    <w:rsid w:val="00B3799D"/>
    <w:rsid w:val="00BC2264"/>
    <w:rsid w:val="00BD236A"/>
    <w:rsid w:val="00BF48AC"/>
    <w:rsid w:val="00C12C42"/>
    <w:rsid w:val="00C174ED"/>
    <w:rsid w:val="00C72DC7"/>
    <w:rsid w:val="00D3366C"/>
    <w:rsid w:val="00D367F5"/>
    <w:rsid w:val="00D5293E"/>
    <w:rsid w:val="00DD06C7"/>
    <w:rsid w:val="00E12990"/>
    <w:rsid w:val="00E22BBD"/>
    <w:rsid w:val="00E35A1C"/>
    <w:rsid w:val="00E42C78"/>
    <w:rsid w:val="00E671D0"/>
    <w:rsid w:val="00EA5AAD"/>
    <w:rsid w:val="00EF5609"/>
    <w:rsid w:val="00F16E7F"/>
    <w:rsid w:val="00F306D3"/>
    <w:rsid w:val="00F61AD7"/>
    <w:rsid w:val="00F7792B"/>
    <w:rsid w:val="00FD13A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79E5842"/>
  <w14:defaultImageDpi w14:val="300"/>
  <w15:chartTrackingRefBased/>
  <w15:docId w15:val="{310557E6-24BD-4A49-B004-771540E07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Lucida Sans Unicode"/>
      <w:kern w:val="1"/>
      <w:sz w:val="24"/>
      <w:szCs w:val="24"/>
      <w:lang w:val="en-US" w:eastAsia="ar-SA"/>
    </w:rPr>
  </w:style>
  <w:style w:type="paragraph" w:styleId="Heading1">
    <w:name w:val="heading 1"/>
    <w:basedOn w:val="Heading"/>
    <w:next w:val="BodyText"/>
    <w:qFormat/>
    <w:pPr>
      <w:pageBreakBefore/>
      <w:numPr>
        <w:numId w:val="3"/>
      </w:numPr>
      <w:pBdr>
        <w:top w:val="single" w:sz="8" w:space="1" w:color="000000"/>
        <w:left w:val="single" w:sz="8" w:space="1" w:color="000000"/>
        <w:bottom w:val="single" w:sz="8" w:space="1" w:color="000000"/>
        <w:right w:val="single" w:sz="8" w:space="1" w:color="000000"/>
      </w:pBdr>
      <w:shd w:val="clear" w:color="auto" w:fill="000000"/>
      <w:spacing w:before="0" w:after="115"/>
      <w:outlineLvl w:val="0"/>
    </w:pPr>
    <w:rPr>
      <w:rFonts w:cs="Times New Roman"/>
      <w:b/>
      <w:bCs/>
      <w:color w:val="FFFFFF"/>
      <w:sz w:val="32"/>
      <w:szCs w:val="32"/>
    </w:rPr>
  </w:style>
  <w:style w:type="paragraph" w:styleId="Heading2">
    <w:name w:val="heading 2"/>
    <w:basedOn w:val="Heading"/>
    <w:next w:val="BodyText"/>
    <w:qFormat/>
    <w:pPr>
      <w:pBdr>
        <w:top w:val="single" w:sz="4" w:space="1" w:color="000000"/>
        <w:left w:val="single" w:sz="4" w:space="1" w:color="000000"/>
        <w:bottom w:val="single" w:sz="4" w:space="1" w:color="000000"/>
        <w:right w:val="single" w:sz="4" w:space="1" w:color="000000"/>
      </w:pBdr>
      <w:shd w:val="clear" w:color="auto" w:fill="CCCCCC"/>
      <w:tabs>
        <w:tab w:val="num" w:pos="360"/>
      </w:tabs>
      <w:outlineLvl w:val="1"/>
    </w:pPr>
    <w:rPr>
      <w:rFonts w:cs="Times New Roman"/>
      <w:b/>
      <w:bCs/>
      <w:i/>
      <w:iCs/>
    </w:rPr>
  </w:style>
  <w:style w:type="paragraph" w:styleId="Heading3">
    <w:name w:val="heading 3"/>
    <w:basedOn w:val="Heading"/>
    <w:next w:val="BodyText"/>
    <w:qFormat/>
    <w:pPr>
      <w:pBdr>
        <w:bottom w:val="single" w:sz="4" w:space="0" w:color="000000"/>
      </w:pBdr>
      <w:tabs>
        <w:tab w:val="num" w:pos="360"/>
      </w:tabs>
      <w:spacing w:before="86" w:after="115"/>
      <w:outlineLvl w:val="2"/>
    </w:pPr>
    <w:rPr>
      <w:rFonts w:cs="Times New Roman"/>
      <w:b/>
      <w:bCs/>
      <w:i/>
      <w:sz w:val="24"/>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hAnsi="Arial" w:cs="Symbol"/>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DefaultParagraphFont">
    <w:name w:val="WW-Default Paragraph Font"/>
  </w:style>
  <w:style w:type="character" w:customStyle="1" w:styleId="FootnoteCharacters">
    <w:name w:val="Footnote Characters"/>
    <w:rPr>
      <w:sz w:val="20"/>
      <w:vertAlign w:val="superscript"/>
    </w:rPr>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uiPriority w:val="99"/>
    <w:rPr>
      <w:color w:val="0000FF"/>
      <w:u w:val="single"/>
    </w:rPr>
  </w:style>
  <w:style w:type="character" w:styleId="FootnoteReference">
    <w:name w:val="footnote reference"/>
    <w:rPr>
      <w:vertAlign w:val="superscript"/>
    </w:rPr>
  </w:style>
  <w:style w:type="character" w:styleId="Emphasis">
    <w:name w:val="Emphasis"/>
    <w:qFormat/>
    <w:rPr>
      <w:i/>
      <w:iCs/>
    </w:rPr>
  </w:style>
  <w:style w:type="character" w:styleId="Strong">
    <w:name w:val="Strong"/>
    <w:qFormat/>
    <w:rPr>
      <w:b/>
      <w:bCs/>
    </w:rPr>
  </w:style>
  <w:style w:type="character" w:customStyle="1" w:styleId="WW8Num6z0">
    <w:name w:val="WW8Num6z0"/>
    <w:rPr>
      <w:rFonts w:ascii="Symbol" w:hAnsi="Symbol" w:cs="Symbol"/>
    </w:rPr>
  </w:style>
  <w:style w:type="character" w:customStyle="1" w:styleId="WW8Num6z1">
    <w:name w:val="WW8Num6z1"/>
    <w:rPr>
      <w:rFonts w:ascii="Wingdings" w:hAnsi="Wingdings" w:cs="Wingdings"/>
      <w:sz w:val="16"/>
      <w:szCs w:val="16"/>
    </w:rPr>
  </w:style>
  <w:style w:type="character" w:customStyle="1" w:styleId="WW8Num6z2">
    <w:name w:val="WW8Num6z2"/>
    <w:rPr>
      <w:rFonts w:ascii="Wingdings" w:hAnsi="Wingdings" w:cs="Wingdings"/>
    </w:rPr>
  </w:style>
  <w:style w:type="character" w:customStyle="1" w:styleId="WW8Num6z4">
    <w:name w:val="WW8Num6z4"/>
    <w:rPr>
      <w:rFonts w:ascii="Symbol" w:hAnsi="Symbol" w:cs="Symbol"/>
    </w:rPr>
  </w:style>
  <w:style w:type="character" w:customStyle="1" w:styleId="WW8Num4z0">
    <w:name w:val="WW8Num4z0"/>
    <w:rPr>
      <w:rFonts w:ascii="Arial" w:hAnsi="Arial" w:cs="Arial"/>
      <w:b/>
      <w:i w:val="0"/>
      <w:color w:val="FF9900"/>
      <w:sz w:val="20"/>
    </w:rPr>
  </w:style>
  <w:style w:type="character" w:customStyle="1" w:styleId="WW8Num5z0">
    <w:name w:val="WW8Num5z0"/>
    <w:rPr>
      <w:rFonts w:ascii="Symbol" w:hAnsi="Symbol" w:cs="Symbol"/>
    </w:rPr>
  </w:style>
  <w:style w:type="character" w:customStyle="1" w:styleId="CaptionChar">
    <w:name w:val="Caption Char"/>
    <w:rPr>
      <w:rFonts w:ascii="Arial Narrow" w:hAnsi="Arial Narrow" w:cs="Arial"/>
      <w:bCs/>
      <w:color w:val="3A48C8"/>
      <w:lang w:val="en-US" w:eastAsia="ar-SA" w:bidi="ar-SA"/>
    </w:rPr>
  </w:style>
  <w:style w:type="character" w:customStyle="1" w:styleId="NoteBullet">
    <w:name w:val="NoteBullet"/>
    <w:rPr>
      <w:rFonts w:ascii="Garamond" w:hAnsi="Garamond" w:cs="Garamond"/>
      <w:b/>
      <w:color w:val="0047FF"/>
    </w:rPr>
  </w:style>
  <w:style w:type="paragraph" w:customStyle="1" w:styleId="Heading">
    <w:name w:val="Heading"/>
    <w:basedOn w:val="Normal"/>
    <w:next w:val="BodyText"/>
    <w:pPr>
      <w:keepNext/>
      <w:spacing w:before="240" w:after="120"/>
    </w:pPr>
    <w:rPr>
      <w:rFonts w:cs="Tahoma"/>
      <w:sz w:val="28"/>
      <w:szCs w:val="28"/>
    </w:rPr>
  </w:style>
  <w:style w:type="paragraph" w:styleId="BodyText">
    <w:name w:val="Body Text"/>
    <w:basedOn w:val="Normal"/>
    <w:link w:val="BodyTextChar"/>
    <w:pPr>
      <w:spacing w:after="120"/>
      <w:ind w:left="144"/>
    </w:pPr>
    <w:rPr>
      <w:rFonts w:ascii="Arial" w:hAnsi="Arial" w:cs="Arial"/>
      <w:sz w:val="20"/>
    </w:rPr>
  </w:style>
  <w:style w:type="paragraph" w:styleId="List">
    <w:name w:val="List"/>
    <w:basedOn w:val="BodyText"/>
    <w:rPr>
      <w:rFonts w:cs="Tahoma"/>
    </w:rPr>
  </w:style>
  <w:style w:type="paragraph" w:styleId="Caption">
    <w:name w:val="caption"/>
    <w:basedOn w:val="Normal"/>
    <w:qFormat/>
    <w:pPr>
      <w:suppressLineNumbers/>
      <w:spacing w:before="120" w:after="120"/>
    </w:pPr>
    <w:rPr>
      <w:rFonts w:ascii="Arial Narrow" w:hAnsi="Arial Narrow" w:cs="Tahoma"/>
      <w:i/>
      <w:iCs/>
      <w:sz w:val="18"/>
    </w:rPr>
  </w:style>
  <w:style w:type="paragraph" w:customStyle="1" w:styleId="Index">
    <w:name w:val="Index"/>
    <w:basedOn w:val="Normal"/>
    <w:pPr>
      <w:suppressLineNumbers/>
    </w:pPr>
    <w:rPr>
      <w:rFonts w:cs="Tahoma"/>
    </w:rPr>
  </w:style>
  <w:style w:type="paragraph" w:customStyle="1" w:styleId="Heading10">
    <w:name w:val="Heading 10"/>
    <w:basedOn w:val="Heading"/>
    <w:next w:val="BodyText"/>
    <w:pPr>
      <w:numPr>
        <w:numId w:val="2"/>
      </w:numPr>
    </w:pPr>
    <w:rPr>
      <w:b/>
      <w:bCs/>
      <w:sz w:val="21"/>
      <w:szCs w:val="21"/>
    </w:rPr>
  </w:style>
  <w:style w:type="paragraph" w:customStyle="1" w:styleId="Numbering2Cont">
    <w:name w:val="Numbering 2 Cont."/>
    <w:basedOn w:val="List"/>
    <w:pPr>
      <w:ind w:left="720"/>
    </w:pPr>
  </w:style>
  <w:style w:type="paragraph" w:styleId="Header">
    <w:name w:val="header"/>
    <w:basedOn w:val="Normal"/>
    <w:pPr>
      <w:suppressLineNumbers/>
      <w:tabs>
        <w:tab w:val="center" w:pos="4986"/>
        <w:tab w:val="right" w:pos="9972"/>
      </w:tabs>
    </w:pPr>
  </w:style>
  <w:style w:type="paragraph" w:customStyle="1" w:styleId="Headerleft">
    <w:name w:val="Header left"/>
    <w:basedOn w:val="Normal"/>
    <w:pPr>
      <w:suppressLineNumbers/>
      <w:tabs>
        <w:tab w:val="center" w:pos="4986"/>
        <w:tab w:val="right" w:pos="9972"/>
      </w:tabs>
    </w:pPr>
  </w:style>
  <w:style w:type="paragraph" w:customStyle="1" w:styleId="Headerright">
    <w:name w:val="Header right"/>
    <w:basedOn w:val="Normal"/>
    <w:pPr>
      <w:suppressLineNumbers/>
      <w:tabs>
        <w:tab w:val="center" w:pos="4986"/>
        <w:tab w:val="right" w:pos="9972"/>
      </w:tabs>
      <w:jc w:val="right"/>
    </w:pPr>
    <w:rPr>
      <w:rFonts w:ascii="Arial" w:hAnsi="Arial" w:cs="Arial"/>
      <w:i/>
      <w:sz w:val="16"/>
    </w:rPr>
  </w:style>
  <w:style w:type="paragraph" w:styleId="Footer">
    <w:name w:val="footer"/>
    <w:basedOn w:val="Normal"/>
    <w:pPr>
      <w:suppressLineNumbers/>
      <w:tabs>
        <w:tab w:val="center" w:pos="4986"/>
        <w:tab w:val="right" w:pos="9972"/>
      </w:tabs>
    </w:pPr>
  </w:style>
  <w:style w:type="paragraph" w:customStyle="1" w:styleId="TableContents">
    <w:name w:val="Table Contents"/>
    <w:basedOn w:val="Normal"/>
    <w:pPr>
      <w:suppressLineNumbers/>
    </w:pPr>
    <w:rPr>
      <w:rFonts w:ascii="Arial" w:hAnsi="Arial" w:cs="Arial"/>
      <w:sz w:val="18"/>
    </w:rPr>
  </w:style>
  <w:style w:type="paragraph" w:customStyle="1" w:styleId="TableHeading">
    <w:name w:val="Table Heading"/>
    <w:basedOn w:val="TableContents"/>
    <w:pPr>
      <w:shd w:val="clear" w:color="auto" w:fill="E6E6E6"/>
    </w:pPr>
    <w:rPr>
      <w:b/>
      <w:bCs/>
      <w:color w:val="000000"/>
    </w:rPr>
  </w:style>
  <w:style w:type="paragraph" w:customStyle="1" w:styleId="Illustration">
    <w:name w:val="Illustration"/>
    <w:basedOn w:val="Caption"/>
  </w:style>
  <w:style w:type="paragraph" w:customStyle="1" w:styleId="Table">
    <w:name w:val="Table"/>
    <w:basedOn w:val="Caption"/>
  </w:style>
  <w:style w:type="paragraph" w:customStyle="1" w:styleId="Framecontents">
    <w:name w:val="Frame contents"/>
    <w:basedOn w:val="BodyText"/>
  </w:style>
  <w:style w:type="paragraph" w:styleId="FootnoteText">
    <w:name w:val="footnote text"/>
    <w:basedOn w:val="Normal"/>
    <w:pPr>
      <w:keepLines/>
      <w:suppressLineNumbers/>
      <w:ind w:left="283" w:hanging="283"/>
    </w:pPr>
    <w:rPr>
      <w:sz w:val="16"/>
      <w:szCs w:val="20"/>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tabs>
        <w:tab w:val="right" w:leader="dot" w:pos="9972"/>
      </w:tabs>
    </w:pPr>
    <w:rPr>
      <w:b/>
      <w:sz w:val="20"/>
    </w:rPr>
  </w:style>
  <w:style w:type="paragraph" w:styleId="TOC2">
    <w:name w:val="toc 2"/>
    <w:basedOn w:val="Index"/>
    <w:uiPriority w:val="39"/>
    <w:pPr>
      <w:tabs>
        <w:tab w:val="right" w:leader="dot" w:pos="9972"/>
      </w:tabs>
      <w:ind w:left="283"/>
    </w:pPr>
    <w:rPr>
      <w:sz w:val="18"/>
    </w:rPr>
  </w:style>
  <w:style w:type="paragraph" w:styleId="TOC3">
    <w:name w:val="toc 3"/>
    <w:basedOn w:val="Index"/>
    <w:uiPriority w:val="39"/>
    <w:pPr>
      <w:tabs>
        <w:tab w:val="right" w:leader="dot" w:pos="9972"/>
      </w:tabs>
      <w:ind w:left="566"/>
    </w:pPr>
    <w:rPr>
      <w:i/>
      <w:sz w:val="18"/>
    </w:rPr>
  </w:style>
  <w:style w:type="paragraph" w:styleId="TOC4">
    <w:name w:val="toc 4"/>
    <w:basedOn w:val="Index"/>
    <w:pPr>
      <w:tabs>
        <w:tab w:val="right" w:leader="dot" w:pos="9972"/>
      </w:tabs>
      <w:ind w:left="849"/>
    </w:pPr>
  </w:style>
  <w:style w:type="paragraph" w:styleId="TOC5">
    <w:name w:val="toc 5"/>
    <w:basedOn w:val="Index"/>
    <w:pPr>
      <w:tabs>
        <w:tab w:val="right" w:leader="dot" w:pos="9972"/>
      </w:tabs>
      <w:ind w:left="1132"/>
    </w:pPr>
  </w:style>
  <w:style w:type="paragraph" w:styleId="TOC6">
    <w:name w:val="toc 6"/>
    <w:basedOn w:val="Index"/>
    <w:pPr>
      <w:tabs>
        <w:tab w:val="right" w:leader="dot" w:pos="9972"/>
      </w:tabs>
      <w:ind w:left="1415"/>
    </w:pPr>
  </w:style>
  <w:style w:type="paragraph" w:styleId="TOC7">
    <w:name w:val="toc 7"/>
    <w:basedOn w:val="Index"/>
    <w:pPr>
      <w:tabs>
        <w:tab w:val="right" w:leader="dot" w:pos="9972"/>
      </w:tabs>
      <w:ind w:left="1698"/>
    </w:pPr>
  </w:style>
  <w:style w:type="paragraph" w:styleId="TOC8">
    <w:name w:val="toc 8"/>
    <w:basedOn w:val="Index"/>
    <w:pPr>
      <w:tabs>
        <w:tab w:val="right" w:leader="dot" w:pos="9972"/>
      </w:tabs>
      <w:ind w:left="1981"/>
    </w:pPr>
  </w:style>
  <w:style w:type="paragraph" w:styleId="TOC9">
    <w:name w:val="toc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itle">
    <w:name w:val="Title"/>
    <w:next w:val="Subtitle"/>
    <w:qFormat/>
    <w:pPr>
      <w:widowControl w:val="0"/>
      <w:suppressLineNumbers/>
      <w:suppressAutoHyphens/>
      <w:spacing w:before="29" w:after="115"/>
      <w:jc w:val="center"/>
    </w:pPr>
    <w:rPr>
      <w:rFonts w:ascii="Arial" w:eastAsia="Lucida Sans Unicode" w:hAnsi="Arial" w:cs="Arial"/>
      <w:b/>
      <w:bCs/>
      <w:kern w:val="1"/>
      <w:sz w:val="36"/>
      <w:szCs w:val="36"/>
      <w:lang w:val="en-US" w:eastAsia="ar-SA"/>
    </w:rPr>
  </w:style>
  <w:style w:type="paragraph" w:styleId="Subtitle">
    <w:name w:val="Subtitle"/>
    <w:basedOn w:val="Title"/>
    <w:next w:val="BodyText"/>
    <w:qFormat/>
    <w:rPr>
      <w:b w:val="0"/>
      <w:i/>
      <w:iCs/>
      <w:sz w:val="28"/>
      <w:szCs w:val="28"/>
    </w:rPr>
  </w:style>
  <w:style w:type="paragraph" w:customStyle="1" w:styleId="HeaderSubtitle">
    <w:name w:val="Header Subtitle"/>
    <w:basedOn w:val="TableContents"/>
    <w:rPr>
      <w:i/>
      <w:sz w:val="16"/>
    </w:rPr>
  </w:style>
  <w:style w:type="paragraph" w:customStyle="1" w:styleId="HeaderTitle">
    <w:name w:val="Header Title"/>
    <w:basedOn w:val="Headerleft"/>
    <w:rPr>
      <w:rFonts w:ascii="Arial" w:hAnsi="Arial" w:cs="Arial"/>
      <w:b/>
      <w:i/>
      <w:sz w:val="16"/>
    </w:rPr>
  </w:style>
  <w:style w:type="paragraph" w:customStyle="1" w:styleId="FooterCopyright">
    <w:name w:val="Footer Copyright"/>
    <w:basedOn w:val="TableContents"/>
    <w:rPr>
      <w:i/>
      <w:sz w:val="16"/>
    </w:rPr>
  </w:style>
  <w:style w:type="paragraph" w:customStyle="1" w:styleId="FooterPageNumbers">
    <w:name w:val="Footer Page Numbers"/>
    <w:basedOn w:val="FooterCopyright"/>
    <w:pPr>
      <w:jc w:val="right"/>
    </w:pPr>
  </w:style>
  <w:style w:type="paragraph" w:customStyle="1" w:styleId="CompanyNameTitlepage">
    <w:name w:val="Company Name Titlepage"/>
    <w:basedOn w:val="BodyText"/>
    <w:pPr>
      <w:spacing w:after="58"/>
      <w:ind w:left="0"/>
      <w:jc w:val="center"/>
    </w:pPr>
    <w:rPr>
      <w:rFonts w:ascii="EngraversGothicETT BT" w:hAnsi="EngraversGothicETT BT" w:cs="EngraversGothicETT BT"/>
      <w:sz w:val="24"/>
    </w:rPr>
  </w:style>
  <w:style w:type="paragraph" w:customStyle="1" w:styleId="CompanyInfoTitlepage">
    <w:name w:val="Company Info Titlepage"/>
    <w:basedOn w:val="CompanyNameTitlepage"/>
    <w:rPr>
      <w:sz w:val="18"/>
    </w:rPr>
  </w:style>
  <w:style w:type="paragraph" w:customStyle="1" w:styleId="FrontMatterPageNumber">
    <w:name w:val="Front Matter Page Number"/>
    <w:basedOn w:val="Footer"/>
    <w:pPr>
      <w:jc w:val="right"/>
    </w:pPr>
    <w:rPr>
      <w:i/>
      <w:iCs/>
      <w:sz w:val="18"/>
      <w:szCs w:val="18"/>
    </w:rPr>
  </w:style>
  <w:style w:type="paragraph" w:customStyle="1" w:styleId="AppendixHeader1">
    <w:name w:val="Appendix Header 1"/>
    <w:basedOn w:val="Header"/>
    <w:next w:val="BodyText"/>
    <w:pPr>
      <w:pageBreakBefore/>
      <w:pBdr>
        <w:top w:val="single" w:sz="8" w:space="1" w:color="000000"/>
        <w:left w:val="single" w:sz="8" w:space="1" w:color="000000"/>
        <w:bottom w:val="single" w:sz="8" w:space="1" w:color="000000"/>
        <w:right w:val="single" w:sz="8" w:space="1" w:color="000000"/>
      </w:pBdr>
      <w:shd w:val="clear" w:color="auto" w:fill="000000"/>
      <w:spacing w:after="115"/>
    </w:pPr>
    <w:rPr>
      <w:b/>
      <w:color w:val="FFFFFF"/>
      <w:sz w:val="32"/>
    </w:rPr>
  </w:style>
  <w:style w:type="paragraph" w:customStyle="1" w:styleId="AppendixHeader2">
    <w:name w:val="Appendix Header 2"/>
    <w:next w:val="BodyText"/>
    <w:pPr>
      <w:widowControl w:val="0"/>
      <w:pBdr>
        <w:top w:val="single" w:sz="1" w:space="1" w:color="000000"/>
        <w:left w:val="single" w:sz="1" w:space="1" w:color="000000"/>
        <w:bottom w:val="single" w:sz="1" w:space="1" w:color="000000"/>
        <w:right w:val="single" w:sz="1" w:space="1" w:color="000000"/>
      </w:pBdr>
      <w:shd w:val="clear" w:color="auto" w:fill="E6E6E6"/>
      <w:suppressAutoHyphens/>
      <w:spacing w:before="58" w:after="58"/>
    </w:pPr>
    <w:rPr>
      <w:rFonts w:eastAsia="Lucida Sans Unicode"/>
      <w:b/>
      <w:i/>
      <w:color w:val="000000"/>
      <w:kern w:val="1"/>
      <w:sz w:val="28"/>
      <w:szCs w:val="24"/>
      <w:lang w:val="en-US" w:eastAsia="ar-SA"/>
    </w:rPr>
  </w:style>
  <w:style w:type="paragraph" w:customStyle="1" w:styleId="TableCellText">
    <w:name w:val="Table Cell Text"/>
    <w:pPr>
      <w:keepLines/>
      <w:suppressAutoHyphens/>
      <w:spacing w:before="40" w:after="40"/>
    </w:pPr>
    <w:rPr>
      <w:rFonts w:ascii="Arial" w:eastAsia="Arial" w:hAnsi="Arial" w:cs="Arial"/>
      <w:kern w:val="1"/>
      <w:lang w:val="en-US" w:eastAsia="ar-SA"/>
    </w:rPr>
  </w:style>
  <w:style w:type="paragraph" w:customStyle="1" w:styleId="BulletedList">
    <w:name w:val="Bulleted List"/>
    <w:basedOn w:val="BodyText"/>
    <w:pPr>
      <w:spacing w:before="80" w:after="40"/>
      <w:ind w:left="360" w:right="360"/>
    </w:pPr>
    <w:rPr>
      <w:sz w:val="18"/>
      <w:szCs w:val="20"/>
    </w:rPr>
  </w:style>
  <w:style w:type="paragraph" w:customStyle="1" w:styleId="Figure">
    <w:name w:val="Figure"/>
    <w:basedOn w:val="BodyText"/>
    <w:next w:val="Caption"/>
    <w:pPr>
      <w:spacing w:after="0"/>
      <w:ind w:left="0" w:right="288"/>
    </w:pPr>
    <w:rPr>
      <w:rFonts w:ascii="Arial Narrow" w:hAnsi="Arial Narrow" w:cs="Arial Narrow"/>
      <w:i/>
      <w:color w:val="2323DC"/>
    </w:rPr>
  </w:style>
  <w:style w:type="paragraph" w:customStyle="1" w:styleId="FlagCaution">
    <w:name w:val="Flag Caution"/>
    <w:basedOn w:val="Normal"/>
    <w:next w:val="Body"/>
    <w:pPr>
      <w:pBdr>
        <w:top w:val="single" w:sz="8" w:space="1" w:color="808080"/>
        <w:bottom w:val="single" w:sz="8" w:space="1" w:color="808080"/>
      </w:pBdr>
      <w:spacing w:before="160" w:after="240"/>
      <w:ind w:left="-360"/>
    </w:pPr>
    <w:rPr>
      <w:rFonts w:cs="Arial"/>
      <w:b/>
      <w:bCs/>
      <w:smallCaps/>
      <w:color w:val="000000"/>
      <w:szCs w:val="18"/>
    </w:rPr>
  </w:style>
  <w:style w:type="paragraph" w:customStyle="1" w:styleId="Body">
    <w:name w:val="Body"/>
    <w:basedOn w:val="Normal"/>
    <w:pPr>
      <w:spacing w:before="80" w:after="80"/>
      <w:ind w:left="-1008"/>
    </w:pPr>
    <w:rPr>
      <w:rFonts w:cs="Arial"/>
      <w:szCs w:val="20"/>
    </w:rPr>
  </w:style>
  <w:style w:type="paragraph" w:customStyle="1" w:styleId="FlagNote">
    <w:name w:val="Flag Note"/>
    <w:basedOn w:val="FlagCaution"/>
    <w:next w:val="Body"/>
    <w:pPr>
      <w:pBdr>
        <w:top w:val="single" w:sz="8" w:space="1" w:color="0000FF"/>
        <w:bottom w:val="single" w:sz="8" w:space="1" w:color="0000FF"/>
      </w:pBdr>
    </w:pPr>
    <w:rPr>
      <w:b w:val="0"/>
      <w:smallCaps w:val="0"/>
    </w:rPr>
  </w:style>
  <w:style w:type="paragraph" w:customStyle="1" w:styleId="BlockBodyQuote">
    <w:name w:val="Block Body Quote"/>
    <w:basedOn w:val="BodyText"/>
    <w:next w:val="BodyText"/>
    <w:pPr>
      <w:spacing w:before="40" w:after="240" w:line="100" w:lineRule="atLeast"/>
      <w:ind w:left="576" w:right="576"/>
    </w:pPr>
  </w:style>
  <w:style w:type="paragraph" w:customStyle="1" w:styleId="HeadingNoNumber">
    <w:name w:val="Heading NoNumber"/>
    <w:basedOn w:val="Normal"/>
    <w:next w:val="BodyText"/>
    <w:pPr>
      <w:keepNext/>
      <w:spacing w:before="120" w:after="120"/>
    </w:pPr>
    <w:rPr>
      <w:rFonts w:ascii="Arial" w:hAnsi="Arial" w:cs="Arial"/>
      <w:b/>
      <w:bCs/>
      <w:color w:val="000000"/>
      <w:szCs w:val="20"/>
    </w:rPr>
  </w:style>
  <w:style w:type="paragraph" w:customStyle="1" w:styleId="TableCaption">
    <w:name w:val="TableCaption"/>
    <w:next w:val="TableHeading"/>
    <w:pPr>
      <w:widowControl w:val="0"/>
      <w:suppressAutoHyphens/>
      <w:spacing w:before="115" w:after="29"/>
    </w:pPr>
    <w:rPr>
      <w:rFonts w:ascii="Arial Narrow" w:eastAsia="Lucida Sans Unicode" w:hAnsi="Arial Narrow" w:cs="Arial Narrow"/>
      <w:b/>
      <w:kern w:val="1"/>
      <w:sz w:val="18"/>
      <w:szCs w:val="24"/>
      <w:lang w:val="en-US" w:eastAsia="ar-SA"/>
    </w:rPr>
  </w:style>
  <w:style w:type="paragraph" w:customStyle="1" w:styleId="Heading1NoNumber">
    <w:name w:val="Heading 1 No Number"/>
    <w:basedOn w:val="Heading1"/>
    <w:next w:val="BodyText"/>
  </w:style>
  <w:style w:type="paragraph" w:styleId="TOCHeading">
    <w:name w:val="TOC Heading"/>
    <w:basedOn w:val="Heading1"/>
    <w:next w:val="Normal"/>
    <w:uiPriority w:val="39"/>
    <w:unhideWhenUsed/>
    <w:qFormat/>
    <w:rsid w:val="00B06097"/>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character" w:customStyle="1" w:styleId="BodyTextChar">
    <w:name w:val="Body Text Char"/>
    <w:link w:val="BodyText"/>
    <w:rsid w:val="00317403"/>
    <w:rPr>
      <w:rFonts w:ascii="Arial" w:eastAsia="Lucida Sans Unicode" w:hAnsi="Arial" w:cs="Arial"/>
      <w:kern w:val="1"/>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1.png"/><Relationship Id="rId31" Type="http://schemas.microsoft.com/office/2007/relationships/hdphoto" Target="media/hdphoto1.wdp"/><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hyperlink" Target="https://en.wikipedia.org/wiki/Comma-separated_value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EA1CC-455C-48D2-AC5A-AF4D57DAE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1980</Words>
  <Characters>11286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AAA</Company>
  <LinksUpToDate>false</LinksUpToDate>
  <CharactersWithSpaces>13240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Charchar</dc:subject>
  <dc:creator>Keith</dc:creator>
  <cp:keywords/>
  <cp:lastModifiedBy>Marvin</cp:lastModifiedBy>
  <cp:revision>55</cp:revision>
  <cp:lastPrinted>2112-12-31T17:00:00Z</cp:lastPrinted>
  <dcterms:created xsi:type="dcterms:W3CDTF">2018-10-13T09:57:00Z</dcterms:created>
  <dcterms:modified xsi:type="dcterms:W3CDTF">2018-10-16T03:47:00Z</dcterms:modified>
</cp:coreProperties>
</file>